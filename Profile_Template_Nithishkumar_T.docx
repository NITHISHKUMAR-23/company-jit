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458DB" w:rsidP="00D458DB" w:rsidRDefault="00D458DB" w14:paraId="208B14FC" w14:textId="77777777">
      <w:pPr>
        <w:jc w:val="center"/>
      </w:pPr>
    </w:p>
    <w:p w:rsidR="00D458DB" w:rsidP="00D458DB" w:rsidRDefault="00D458DB" w14:paraId="12B0CD88" w14:textId="77777777">
      <w:pPr>
        <w:jc w:val="center"/>
      </w:pPr>
    </w:p>
    <w:p w:rsidR="00D458DB" w:rsidP="00D458DB" w:rsidRDefault="00D458DB" w14:paraId="23C9A6E9" w14:textId="77777777">
      <w:pPr>
        <w:jc w:val="center"/>
      </w:pPr>
    </w:p>
    <w:p w:rsidR="00D458DB" w:rsidP="00D458DB" w:rsidRDefault="00D458DB" w14:paraId="0A14FD95" w14:textId="77777777">
      <w:pPr>
        <w:jc w:val="center"/>
      </w:pPr>
    </w:p>
    <w:p w:rsidR="00D458DB" w:rsidP="00D458DB" w:rsidRDefault="00D458DB" w14:paraId="6250F4CD" w14:textId="77777777">
      <w:pPr>
        <w:jc w:val="center"/>
      </w:pPr>
    </w:p>
    <w:p w:rsidR="00D458DB" w:rsidP="00D458DB" w:rsidRDefault="00D458DB" w14:paraId="56CC34BD" w14:textId="77777777">
      <w:pPr>
        <w:jc w:val="center"/>
      </w:pPr>
    </w:p>
    <w:p w:rsidR="00D458DB" w:rsidP="00D458DB" w:rsidRDefault="00D458DB" w14:paraId="73100F73" w14:textId="77777777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004E5E" wp14:editId="21CB3A60">
            <wp:extent cx="3657600" cy="1171575"/>
            <wp:effectExtent l="0" t="0" r="0" b="0"/>
            <wp:docPr id="1249528185" name="Picture 2" descr="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28185" name="Picture 2" descr="Blue text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" t="-43" r="-14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71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8DB" w:rsidP="00D458DB" w:rsidRDefault="00D458DB" w14:paraId="4A2D91FB" w14:textId="77777777">
      <w:pPr>
        <w:jc w:val="center"/>
      </w:pPr>
    </w:p>
    <w:p w:rsidR="00D458DB" w:rsidP="00D458DB" w:rsidRDefault="00D458DB" w14:paraId="514636E7" w14:textId="77777777">
      <w:pPr>
        <w:jc w:val="center"/>
      </w:pPr>
    </w:p>
    <w:p w:rsidR="00D458DB" w:rsidP="00D458DB" w:rsidRDefault="00D458DB" w14:paraId="0DB52B44" w14:textId="7777777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935" distR="114935" simplePos="0" relativeHeight="251659264" behindDoc="0" locked="0" layoutInCell="1" allowOverlap="1" wp14:anchorId="0C8B40A2" wp14:editId="553B2C77">
                <wp:simplePos x="0" y="0"/>
                <wp:positionH relativeFrom="column">
                  <wp:posOffset>457200</wp:posOffset>
                </wp:positionH>
                <wp:positionV relativeFrom="paragraph">
                  <wp:posOffset>2063750</wp:posOffset>
                </wp:positionV>
                <wp:extent cx="5253990" cy="854710"/>
                <wp:effectExtent l="0" t="0" r="381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85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58DB" w:rsidP="00D458DB" w:rsidRDefault="003829F9" w14:paraId="6B7D7A8F" w14:textId="5CDE3799">
                            <w:pPr>
                              <w:jc w:val="center"/>
                            </w:pPr>
                            <w:r w:rsidRPr="003829F9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Embedded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Engineer </w:t>
                            </w:r>
                            <w:r w:rsidR="00DC30CD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C8B40A2">
                <v:stroke joinstyle="miter"/>
                <v:path gradientshapeok="t" o:connecttype="rect"/>
              </v:shapetype>
              <v:shape id="Text Box 2" style="position:absolute;left:0;text-align:left;margin-left:36pt;margin-top:162.5pt;width:413.7pt;height:67.3pt;z-index:251659264;visibility:visible;mso-wrap-style:square;mso-width-percent:0;mso-height-percent:0;mso-wrap-distance-left:9.05pt;mso-wrap-distance-top:3.6pt;mso-wrap-distance-right:9.0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">
                <v:textbox inset="7.25pt,3.65pt,7.25pt,3.65pt">
                  <w:txbxContent>
                    <w:p w:rsidR="00D458DB" w:rsidP="00D458DB" w:rsidRDefault="003829F9" w14:paraId="6B7D7A8F" w14:textId="5CDE3799">
                      <w:pPr>
                        <w:jc w:val="center"/>
                      </w:pPr>
                      <w:r w:rsidRPr="003829F9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Embedded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Engineer </w:t>
                      </w:r>
                      <w:r w:rsidR="00DC30CD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458DB" w:rsidP="00D458DB" w:rsidRDefault="00D458DB" w14:paraId="7A498007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70C192D0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4D2A2295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647D930E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407F73A0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74839E68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78610173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3C819AC7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531BA3D3" w14:textId="77777777">
      <w:pPr>
        <w:jc w:val="center"/>
        <w:rPr>
          <w:b/>
          <w:bCs/>
          <w:sz w:val="32"/>
          <w:szCs w:val="32"/>
        </w:rPr>
      </w:pPr>
    </w:p>
    <w:p w:rsidR="00D458DB" w:rsidP="00D458DB" w:rsidRDefault="00D458DB" w14:paraId="6668C631" w14:textId="77777777">
      <w:pPr>
        <w:jc w:val="center"/>
        <w:rPr>
          <w:b/>
          <w:bCs/>
          <w:sz w:val="32"/>
          <w:szCs w:val="32"/>
        </w:rPr>
      </w:pPr>
    </w:p>
    <w:p w:rsidR="3E347AF2" w:rsidP="3E347AF2" w:rsidRDefault="3E347AF2" w14:paraId="63E24C8A" w14:textId="2D0B47B7">
      <w:pPr>
        <w:jc w:val="center"/>
        <w:rPr>
          <w:b/>
          <w:bCs/>
          <w:sz w:val="32"/>
          <w:szCs w:val="32"/>
        </w:rPr>
      </w:pPr>
    </w:p>
    <w:p w:rsidRPr="00E65A8E" w:rsidR="00F54933" w:rsidP="700412A2" w:rsidRDefault="0487465C" w14:paraId="6BB11084" w14:textId="1A9D495B">
      <w:pPr>
        <w:pStyle w:val="Heading3"/>
        <w:rPr>
          <w:rFonts w:ascii="Calibri" w:hAnsi="Calibri" w:cs="" w:asciiTheme="minorAscii" w:hAnsiTheme="minorAscii" w:cstheme="minorBidi"/>
          <w:smallCaps w:val="1"/>
        </w:rPr>
      </w:pPr>
      <w:r w:rsidRPr="700412A2" w:rsidR="4DC8CB9C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 xml:space="preserve">Assistant </w:t>
      </w:r>
      <w:r w:rsidRPr="700412A2" w:rsidR="0487465C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>System</w:t>
      </w:r>
      <w:r w:rsidRPr="700412A2" w:rsidR="16A79B42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>s</w:t>
      </w:r>
      <w:r w:rsidRPr="700412A2" w:rsidR="0487465C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 xml:space="preserve"> </w:t>
      </w:r>
      <w:r w:rsidRPr="700412A2" w:rsidR="00F54933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 xml:space="preserve">Engineer with </w:t>
      </w:r>
      <w:r w:rsidRPr="700412A2" w:rsidR="0E2205CE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>one</w:t>
      </w:r>
      <w:r w:rsidRPr="700412A2" w:rsidR="00F54933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 xml:space="preserve"> </w:t>
      </w:r>
      <w:r w:rsidRPr="700412A2" w:rsidR="45F1DC4A">
        <w:rPr>
          <w:rFonts w:ascii="Calibri" w:hAnsi="Calibri" w:cs="" w:asciiTheme="minorAscii" w:hAnsiTheme="minorAscii" w:cstheme="minorBidi"/>
          <w:smallCaps w:val="1"/>
          <w:sz w:val="28"/>
          <w:szCs w:val="28"/>
          <w:u w:val="double"/>
        </w:rPr>
        <w:t>years' Experience</w:t>
      </w:r>
      <w:r w:rsidRPr="700412A2" w:rsidR="00F54933">
        <w:rPr>
          <w:rFonts w:ascii="Calibri" w:hAnsi="Calibri" w:cs="" w:asciiTheme="minorAscii" w:hAnsiTheme="minorAscii" w:cstheme="minorBidi"/>
          <w:smallCaps w:val="1"/>
          <w:sz w:val="28"/>
          <w:szCs w:val="28"/>
        </w:rPr>
        <w:t xml:space="preserve">                           </w:t>
      </w:r>
    </w:p>
    <w:p w:rsidRPr="00E65A8E" w:rsidR="00F54933" w:rsidP="00F54933" w:rsidRDefault="00F54933" w14:paraId="02D37C49" w14:textId="77777777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6" w:space="0"/>
          <w:insideV w:val="single" w:color="FFFFFF" w:sz="6" w:space="0"/>
        </w:tblBorders>
        <w:tblLook w:val="04A0" w:firstRow="1" w:lastRow="0" w:firstColumn="1" w:lastColumn="0" w:noHBand="0" w:noVBand="1"/>
      </w:tblPr>
      <w:tblGrid>
        <w:gridCol w:w="2664"/>
        <w:gridCol w:w="6342"/>
      </w:tblGrid>
      <w:tr w:rsidRPr="00E65A8E" w:rsidR="00F54933" w:rsidTr="47AB2E9A" w14:paraId="1F8869D7" w14:textId="77777777">
        <w:tc>
          <w:tcPr>
            <w:tcW w:w="27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F54933" w:rsidP="00BD704E" w:rsidRDefault="00F54933" w14:paraId="0653B864" w14:textId="77777777">
            <w:pPr>
              <w:pStyle w:val="Heading3"/>
              <w:spacing w:before="0" w:line="240" w:lineRule="auto"/>
              <w:rPr>
                <w:rFonts w:asciiTheme="minorHAnsi" w:hAnsiTheme="minorHAnsi" w:cstheme="minorHAnsi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Summary</w:t>
            </w:r>
          </w:p>
        </w:tc>
        <w:tc>
          <w:tcPr>
            <w:tcW w:w="652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F54933" w:rsidP="700412A2" w:rsidRDefault="00F54933" w14:paraId="54D58CD3" w14:textId="64947B5D">
            <w:pPr>
              <w:spacing w:line="360" w:lineRule="auto"/>
              <w:rPr>
                <w:rFonts w:ascii="Calibri" w:hAnsi="Calibri" w:cs="" w:asciiTheme="minorAscii" w:hAnsiTheme="minorAscii" w:cstheme="minorBidi"/>
                <w:b w:val="1"/>
                <w:bCs w:val="1"/>
                <w:color w:val="FFFFFF"/>
              </w:rPr>
            </w:pPr>
            <w:r w:rsidRPr="47AB2E9A" w:rsidR="13C3EED7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Working </w:t>
            </w:r>
            <w:r w:rsidRPr="47AB2E9A" w:rsidR="1A152D29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as </w:t>
            </w:r>
            <w:r w:rsidRPr="47AB2E9A" w:rsidR="1A152D29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>an</w:t>
            </w:r>
            <w:r w:rsidRPr="47AB2E9A" w:rsidR="1A152D29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 Assistant Systems Engineer </w:t>
            </w:r>
            <w:r w:rsidRPr="47AB2E9A" w:rsidR="2D468DE5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at </w:t>
            </w:r>
            <w:r w:rsidRPr="47AB2E9A" w:rsidR="13C3EED7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Jasmin Infotech </w:t>
            </w:r>
            <w:r w:rsidRPr="47AB2E9A" w:rsidR="5087B027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>for the past 11 months</w:t>
            </w:r>
          </w:p>
        </w:tc>
      </w:tr>
      <w:tr w:rsidRPr="00E65A8E" w:rsidR="00F54933" w:rsidTr="47AB2E9A" w14:paraId="33E4AA1E" w14:textId="77777777">
        <w:trPr>
          <w:trHeight w:val="957"/>
        </w:trPr>
        <w:tc>
          <w:tcPr>
            <w:tcW w:w="27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nil"/>
              <w:right w:val="single" w:color="FFFFFF" w:themeColor="background1" w:sz="24" w:space="0"/>
            </w:tcBorders>
            <w:shd w:val="clear" w:color="auto" w:fill="4BACC6"/>
            <w:tcMar/>
            <w:vAlign w:val="center"/>
          </w:tcPr>
          <w:p w:rsidRPr="00E65A8E" w:rsidR="00F54933" w:rsidP="00BD704E" w:rsidRDefault="00F54933" w14:paraId="4F511693" w14:textId="77777777">
            <w:pPr>
              <w:pStyle w:val="Heading3"/>
              <w:spacing w:before="0" w:line="240" w:lineRule="auto"/>
              <w:rPr>
                <w:rFonts w:asciiTheme="minorHAnsi" w:hAnsiTheme="minorHAnsi" w:cstheme="minorHAnsi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Professional Experience</w:t>
            </w:r>
          </w:p>
        </w:tc>
        <w:tc>
          <w:tcPr>
            <w:tcW w:w="652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5D5E2"/>
            <w:tcMar/>
            <w:vAlign w:val="center"/>
          </w:tcPr>
          <w:p w:rsidRPr="00150119" w:rsidR="00150119" w:rsidP="3E347AF2" w:rsidRDefault="00F54933" w14:paraId="46717970" w14:textId="77777777">
            <w:pPr>
              <w:pStyle w:val="Heading3"/>
              <w:numPr>
                <w:ilvl w:val="0"/>
                <w:numId w:val="6"/>
              </w:numPr>
              <w:spacing w:before="0" w:line="240" w:lineRule="auto"/>
              <w:rPr>
                <w:rFonts w:asciiTheme="minorHAnsi" w:hAnsiTheme="minorHAnsi" w:cstheme="minorBidi"/>
              </w:rPr>
            </w:pPr>
            <w:r w:rsidRPr="3E347AF2">
              <w:rPr>
                <w:rFonts w:asciiTheme="minorHAnsi" w:hAnsiTheme="minorHAnsi" w:cstheme="minorBidi"/>
                <w:b w:val="0"/>
                <w:bCs w:val="0"/>
                <w:color w:val="auto"/>
              </w:rPr>
              <w:t xml:space="preserve">Jasmin Infotech </w:t>
            </w:r>
            <w:proofErr w:type="spellStart"/>
            <w:r w:rsidRPr="3E347AF2">
              <w:rPr>
                <w:rFonts w:asciiTheme="minorHAnsi" w:hAnsiTheme="minorHAnsi" w:cstheme="minorBidi"/>
                <w:b w:val="0"/>
                <w:bCs w:val="0"/>
                <w:color w:val="auto"/>
              </w:rPr>
              <w:t>Pvt.Ltd</w:t>
            </w:r>
            <w:proofErr w:type="spellEnd"/>
            <w:r w:rsidRPr="3E347AF2">
              <w:rPr>
                <w:rFonts w:asciiTheme="minorHAnsi" w:hAnsiTheme="minorHAnsi" w:cstheme="minorBidi"/>
                <w:b w:val="0"/>
                <w:bCs w:val="0"/>
                <w:color w:val="auto"/>
              </w:rPr>
              <w:t xml:space="preserve">. </w:t>
            </w:r>
          </w:p>
          <w:p w:rsidRPr="00E65A8E" w:rsidR="00F54933" w:rsidP="700412A2" w:rsidRDefault="00F54933" w14:paraId="74DBEB74" w14:textId="50994081">
            <w:pPr>
              <w:pStyle w:val="Heading3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</w:rPr>
            </w:pPr>
            <w:r w:rsidRPr="700412A2" w:rsidR="6B3826C7"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</w:rPr>
              <w:t>11</w:t>
            </w:r>
            <w:r w:rsidRPr="700412A2" w:rsidR="00F54933"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</w:rPr>
              <w:t xml:space="preserve"> </w:t>
            </w:r>
            <w:r w:rsidRPr="700412A2" w:rsidR="78347A8D"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</w:rPr>
              <w:t>Month</w:t>
            </w:r>
            <w:r w:rsidRPr="700412A2" w:rsidR="00F54933"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</w:rPr>
              <w:t xml:space="preserve">s Experience </w:t>
            </w:r>
          </w:p>
        </w:tc>
      </w:tr>
      <w:tr w:rsidRPr="00E65A8E" w:rsidR="00F54933" w:rsidTr="47AB2E9A" w14:paraId="7C170D59" w14:textId="77777777">
        <w:tc>
          <w:tcPr>
            <w:tcW w:w="2718" w:type="dxa"/>
            <w:tcBorders>
              <w:left w:val="single" w:color="FFFFFF" w:themeColor="background1" w:sz="8" w:space="0"/>
              <w:right w:val="single" w:color="FFFFFF" w:themeColor="background1" w:sz="24" w:space="0"/>
            </w:tcBorders>
            <w:shd w:val="clear" w:color="auto" w:fill="4BACC6"/>
            <w:tcMar/>
            <w:vAlign w:val="center"/>
          </w:tcPr>
          <w:p w:rsidRPr="00E65A8E" w:rsidR="00F54933" w:rsidP="00BD704E" w:rsidRDefault="00F54933" w14:paraId="665F06CE" w14:textId="77777777">
            <w:pPr>
              <w:pStyle w:val="Heading3"/>
              <w:spacing w:before="0" w:line="240" w:lineRule="auto"/>
              <w:rPr>
                <w:rFonts w:asciiTheme="minorHAnsi" w:hAnsiTheme="minorHAnsi" w:cstheme="minorHAnsi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Academic Qualifications</w:t>
            </w:r>
          </w:p>
        </w:tc>
        <w:tc>
          <w:tcPr>
            <w:tcW w:w="6524" w:type="dxa"/>
            <w:shd w:val="clear" w:color="auto" w:fill="D2EAF1"/>
            <w:tcMar/>
            <w:vAlign w:val="center"/>
          </w:tcPr>
          <w:p w:rsidRPr="00E65A8E" w:rsidR="00F54933" w:rsidP="700412A2" w:rsidRDefault="00F54933" w14:paraId="6694F8BB" w14:textId="56E3222D">
            <w:pPr>
              <w:pStyle w:val="Heading3"/>
              <w:numPr>
                <w:ilvl w:val="0"/>
                <w:numId w:val="3"/>
              </w:numPr>
              <w:tabs>
                <w:tab w:val="clear" w:pos="720"/>
              </w:tabs>
              <w:spacing w:before="0"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</w:rPr>
            </w:pPr>
            <w:r w:rsidRPr="700412A2" w:rsidR="00F54933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</w:rPr>
              <w:t>Bachelor of Engineering – E</w:t>
            </w:r>
            <w:r w:rsidRPr="700412A2" w:rsidR="02838252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</w:rPr>
              <w:t>lectrical and Electronics</w:t>
            </w:r>
            <w:r w:rsidRPr="700412A2" w:rsidR="00F54933">
              <w:rPr>
                <w:rFonts w:ascii="Calibri" w:hAnsi="Calibri" w:cs="Calibri" w:asciiTheme="minorAscii" w:hAnsiTheme="minorAscii" w:cstheme="minorAscii"/>
                <w:b w:val="0"/>
                <w:bCs w:val="0"/>
                <w:color w:val="auto"/>
              </w:rPr>
              <w:t xml:space="preserve"> Engineering</w:t>
            </w:r>
          </w:p>
        </w:tc>
      </w:tr>
    </w:tbl>
    <w:p w:rsidRPr="00E65A8E" w:rsidR="00F54933" w:rsidP="00F54933" w:rsidRDefault="00F54933" w14:paraId="1B68135C" w14:textId="77777777">
      <w:pPr>
        <w:spacing w:after="0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6" w:space="0"/>
          <w:insideV w:val="single" w:color="FFFFFF" w:sz="6" w:space="0"/>
        </w:tblBorders>
        <w:tblLook w:val="04A0" w:firstRow="1" w:lastRow="0" w:firstColumn="1" w:lastColumn="0" w:noHBand="0" w:noVBand="1"/>
      </w:tblPr>
      <w:tblGrid>
        <w:gridCol w:w="2649"/>
        <w:gridCol w:w="6357"/>
      </w:tblGrid>
      <w:tr w:rsidRPr="00E65A8E" w:rsidR="00F54933" w:rsidTr="47AB2E9A" w14:paraId="6D39D94E" w14:textId="77777777">
        <w:tc>
          <w:tcPr>
            <w:tcW w:w="264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F54933" w:rsidP="00BD704E" w:rsidRDefault="00F54933" w14:paraId="02BB6600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Area of Expertise</w:t>
            </w:r>
          </w:p>
        </w:tc>
        <w:tc>
          <w:tcPr>
            <w:tcW w:w="635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F54933" w:rsidP="700412A2" w:rsidRDefault="00F54933" w14:paraId="3CE3E671" w14:textId="279A2B9B">
            <w:pPr>
              <w:numPr>
                <w:ilvl w:val="0"/>
                <w:numId w:val="2"/>
              </w:numPr>
              <w:spacing w:after="0" w:line="360" w:lineRule="auto"/>
              <w:rPr>
                <w:rFonts w:ascii="Calibri" w:hAnsi="Calibri" w:cs="" w:asciiTheme="minorAscii" w:hAnsiTheme="minorAscii" w:cstheme="minorBidi"/>
                <w:b w:val="1"/>
                <w:bCs w:val="1"/>
                <w:color w:val="FFFFFF"/>
              </w:rPr>
            </w:pPr>
            <w:r w:rsidRPr="47AB2E9A" w:rsidR="4BF4003C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>SHARC concepts</w:t>
            </w:r>
          </w:p>
          <w:p w:rsidRPr="00E65A8E" w:rsidR="00F54933" w:rsidP="700412A2" w:rsidRDefault="00F54933" w14:paraId="2BD032CE" w14:textId="24D1CFBF">
            <w:pPr>
              <w:numPr>
                <w:ilvl w:val="0"/>
                <w:numId w:val="2"/>
              </w:numPr>
              <w:spacing w:after="0" w:line="360" w:lineRule="auto"/>
              <w:rPr>
                <w:rFonts w:ascii="Calibri" w:hAnsi="Calibri" w:cs="" w:asciiTheme="minorAscii" w:hAnsiTheme="minorAscii" w:cstheme="minorBidi"/>
                <w:b w:val="1"/>
                <w:bCs w:val="1"/>
                <w:color w:val="FFFFFF"/>
              </w:rPr>
            </w:pPr>
            <w:r w:rsidRPr="47AB2E9A" w:rsidR="4BF4003C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 xml:space="preserve">Linux – </w:t>
            </w:r>
            <w:r w:rsidRPr="47AB2E9A" w:rsidR="4BF4003C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</w:rPr>
              <w:t>Yocto</w:t>
            </w:r>
          </w:p>
        </w:tc>
      </w:tr>
      <w:tr w:rsidRPr="00E65A8E" w:rsidR="00D00AB1" w:rsidTr="47AB2E9A" w14:paraId="265D8010" w14:textId="77777777">
        <w:tc>
          <w:tcPr>
            <w:tcW w:w="2649" w:type="dxa"/>
            <w:vMerge w:val="restart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D00AB1" w:rsidP="00BD704E" w:rsidRDefault="00D00AB1" w14:paraId="3ECF337D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Technical Skill Set</w:t>
            </w:r>
          </w:p>
          <w:p w:rsidRPr="00E65A8E" w:rsidR="00D00AB1" w:rsidP="00BD704E" w:rsidRDefault="00D00AB1" w14:paraId="5F5288AF" w14:textId="2DF712F6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Tools Expertise</w:t>
            </w:r>
          </w:p>
        </w:tc>
        <w:tc>
          <w:tcPr>
            <w:tcW w:w="635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D00AB1" w:rsidP="47AB2E9A" w:rsidRDefault="00D00AB1" w14:paraId="4ECBCD78" w14:textId="50942F83">
            <w:pPr>
              <w:pStyle w:val="ListParagraph"/>
              <w:numPr>
                <w:ilvl w:val="0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00D00AB1">
              <w:rPr>
                <w:rFonts w:ascii="Calibri" w:hAnsi="Calibri" w:cs="Calibri" w:asciiTheme="minorAscii" w:hAnsiTheme="minorAscii" w:cstheme="minorAscii"/>
              </w:rPr>
              <w:t xml:space="preserve">Skills </w:t>
            </w:r>
          </w:p>
          <w:p w:rsidRPr="00E65A8E" w:rsidR="00D00AB1" w:rsidP="47AB2E9A" w:rsidRDefault="00D00AB1" w14:paraId="1D4A0F67" w14:textId="2A06A930">
            <w:pPr>
              <w:pStyle w:val="ListParagraph"/>
              <w:numPr>
                <w:ilvl w:val="1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5CD7962C">
              <w:rPr>
                <w:rFonts w:ascii="Calibri" w:hAnsi="Calibri" w:cs="Calibri" w:asciiTheme="minorAscii" w:hAnsiTheme="minorAscii" w:cstheme="minorAscii"/>
              </w:rPr>
              <w:t>Host communication protocol</w:t>
            </w:r>
          </w:p>
          <w:p w:rsidRPr="00E65A8E" w:rsidR="00D00AB1" w:rsidP="47AB2E9A" w:rsidRDefault="00D00AB1" w14:paraId="1503BE5E" w14:textId="0A5BEA80">
            <w:pPr>
              <w:pStyle w:val="ListParagraph"/>
              <w:numPr>
                <w:ilvl w:val="1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50CE9D6F">
              <w:rPr>
                <w:rFonts w:ascii="Calibri" w:hAnsi="Calibri" w:cs="Calibri" w:asciiTheme="minorAscii" w:hAnsiTheme="minorAscii" w:cstheme="minorAscii"/>
              </w:rPr>
              <w:t>Design</w:t>
            </w:r>
          </w:p>
          <w:p w:rsidRPr="00E65A8E" w:rsidR="00D00AB1" w:rsidP="47AB2E9A" w:rsidRDefault="00D00AB1" w14:paraId="37783CE9" w14:textId="2268C22D">
            <w:pPr>
              <w:pStyle w:val="ListParagraph"/>
              <w:numPr>
                <w:ilvl w:val="1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4E21BDB0">
              <w:rPr>
                <w:rFonts w:ascii="Calibri" w:hAnsi="Calibri" w:cs="Calibri" w:asciiTheme="minorAscii" w:hAnsiTheme="minorAscii" w:cstheme="minorAscii"/>
              </w:rPr>
              <w:t>CI/CD pipeline</w:t>
            </w:r>
          </w:p>
          <w:p w:rsidRPr="00E65A8E" w:rsidR="00D00AB1" w:rsidP="47AB2E9A" w:rsidRDefault="00D00AB1" w14:paraId="76DB7A93" w14:textId="2D2F2390">
            <w:pPr>
              <w:pStyle w:val="ListParagraph"/>
              <w:numPr>
                <w:ilvl w:val="1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286DE4BE">
              <w:rPr>
                <w:rFonts w:ascii="Calibri" w:hAnsi="Calibri" w:cs="Calibri" w:asciiTheme="minorAscii" w:hAnsiTheme="minorAscii" w:cstheme="minorAscii"/>
              </w:rPr>
              <w:t>Embedded RTOS</w:t>
            </w:r>
          </w:p>
          <w:p w:rsidRPr="00E65A8E" w:rsidR="00D00AB1" w:rsidP="47AB2E9A" w:rsidRDefault="00D00AB1" w14:paraId="2CA739B4" w14:textId="6AB916BA">
            <w:pPr>
              <w:pStyle w:val="ListParagraph"/>
              <w:numPr>
                <w:ilvl w:val="1"/>
                <w:numId w:val="27"/>
              </w:numPr>
              <w:suppressAutoHyphens/>
              <w:spacing w:after="0" w:line="360" w:lineRule="auto"/>
              <w:rPr>
                <w:rFonts w:ascii="Calibri" w:hAnsi="Calibri" w:cs="Calibri" w:asciiTheme="minorAscii" w:hAnsiTheme="minorAscii" w:cstheme="minorAscii"/>
              </w:rPr>
            </w:pPr>
            <w:r w:rsidRPr="47AB2E9A" w:rsidR="7B6FA74B">
              <w:rPr>
                <w:rFonts w:ascii="Calibri" w:hAnsi="Calibri" w:cs="Calibri" w:asciiTheme="minorAscii" w:hAnsiTheme="minorAscii" w:cstheme="minorAscii"/>
              </w:rPr>
              <w:t>Basic Linux OS Development</w:t>
            </w:r>
          </w:p>
        </w:tc>
      </w:tr>
      <w:tr w:rsidRPr="00E65A8E" w:rsidR="00D00AB1" w:rsidTr="47AB2E9A" w14:paraId="1FB0C30A" w14:textId="77777777">
        <w:tc>
          <w:tcPr>
            <w:tcW w:w="2649" w:type="dxa"/>
            <w:vMerge/>
            <w:tcBorders/>
            <w:tcMar/>
            <w:vAlign w:val="center"/>
          </w:tcPr>
          <w:p w:rsidRPr="00E65A8E" w:rsidR="00D00AB1" w:rsidP="00BD704E" w:rsidRDefault="00D00AB1" w14:paraId="6D4A9BBD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</w:p>
        </w:tc>
        <w:tc>
          <w:tcPr>
            <w:tcW w:w="635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="00D00AB1" w:rsidP="00F54933" w:rsidRDefault="00D00AB1" w14:paraId="038CFDEB" w14:textId="77777777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Programming </w:t>
            </w:r>
          </w:p>
          <w:p w:rsidRPr="00006B26" w:rsidR="00D00AB1" w:rsidP="700412A2" w:rsidRDefault="00D00AB1" w14:noSpellErr="1" w14:paraId="5CA44784" w14:textId="77143698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Calibri" w:asciiTheme="minorAscii" w:hAnsiTheme="minorAscii" w:cstheme="minorAscii"/>
              </w:rPr>
            </w:pPr>
            <w:r w:rsidRPr="700412A2" w:rsidR="00D00AB1">
              <w:rPr>
                <w:rFonts w:ascii="Calibri" w:hAnsi="Calibri" w:cs="Calibri" w:asciiTheme="minorAscii" w:hAnsiTheme="minorAscii" w:cstheme="minorAscii"/>
              </w:rPr>
              <w:t>C</w:t>
            </w:r>
          </w:p>
          <w:p w:rsidRPr="00006B26" w:rsidR="00D00AB1" w:rsidP="700412A2" w:rsidRDefault="00D00AB1" w14:paraId="42C52BD0" w14:textId="3D81E878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Calibri" w:asciiTheme="minorAscii" w:hAnsiTheme="minorAscii" w:cstheme="minorAscii"/>
              </w:rPr>
            </w:pPr>
            <w:r w:rsidRPr="700412A2" w:rsidR="593C6F44">
              <w:rPr>
                <w:rFonts w:ascii="Calibri" w:hAnsi="Calibri" w:cs="Calibri" w:asciiTheme="minorAscii" w:hAnsiTheme="minorAscii" w:cstheme="minorAscii"/>
              </w:rPr>
              <w:t>Basics of Python</w:t>
            </w:r>
          </w:p>
          <w:p w:rsidRPr="00006B26" w:rsidR="00D00AB1" w:rsidP="700412A2" w:rsidRDefault="00D00AB1" w14:paraId="6245829E" w14:textId="0BA67C9F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Calibri" w:asciiTheme="minorAscii" w:hAnsiTheme="minorAscii" w:cstheme="minorAscii"/>
              </w:rPr>
            </w:pPr>
            <w:r w:rsidRPr="700412A2" w:rsidR="593C6F44">
              <w:rPr>
                <w:rFonts w:ascii="Calibri" w:hAnsi="Calibri" w:cs="Calibri" w:asciiTheme="minorAscii" w:hAnsiTheme="minorAscii" w:cstheme="minorAscii"/>
              </w:rPr>
              <w:t xml:space="preserve">Basic </w:t>
            </w:r>
            <w:r w:rsidRPr="700412A2" w:rsidR="593C6F44">
              <w:rPr>
                <w:rFonts w:ascii="Calibri" w:hAnsi="Calibri" w:cs="Calibri" w:asciiTheme="minorAscii" w:hAnsiTheme="minorAscii" w:cstheme="minorAscii"/>
              </w:rPr>
              <w:t>Assembly</w:t>
            </w:r>
            <w:r w:rsidRPr="700412A2" w:rsidR="593C6F44">
              <w:rPr>
                <w:rFonts w:ascii="Calibri" w:hAnsi="Calibri" w:cs="Calibri" w:asciiTheme="minorAscii" w:hAnsiTheme="minorAscii" w:cstheme="minorAscii"/>
              </w:rPr>
              <w:t xml:space="preserve"> Language </w:t>
            </w:r>
          </w:p>
        </w:tc>
      </w:tr>
      <w:tr w:rsidRPr="00E65A8E" w:rsidR="00D00AB1" w:rsidTr="47AB2E9A" w14:paraId="1FF3EC4F" w14:textId="77777777">
        <w:tc>
          <w:tcPr>
            <w:tcW w:w="2649" w:type="dxa"/>
            <w:vMerge/>
            <w:tcBorders/>
            <w:tcMar/>
            <w:vAlign w:val="center"/>
          </w:tcPr>
          <w:p w:rsidRPr="00E65A8E" w:rsidR="00D00AB1" w:rsidP="00BD704E" w:rsidRDefault="00D00AB1" w14:paraId="7C072EA8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</w:p>
        </w:tc>
        <w:tc>
          <w:tcPr>
            <w:tcW w:w="635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BACC6"/>
            <w:tcMar/>
            <w:vAlign w:val="center"/>
          </w:tcPr>
          <w:p w:rsidRPr="00E65A8E" w:rsidR="00D00AB1" w:rsidP="00D00AB1" w:rsidRDefault="00D00AB1" w14:paraId="5E4478CD" w14:textId="77777777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Theme="minorHAnsi" w:hAnsiTheme="minorHAnsi" w:cstheme="minorHAnsi"/>
                <w:b/>
              </w:rPr>
            </w:pPr>
            <w:r w:rsidRPr="3E347AF2">
              <w:rPr>
                <w:rFonts w:asciiTheme="minorHAnsi" w:hAnsiTheme="minorHAnsi" w:cstheme="minorBidi"/>
                <w:b/>
                <w:bCs/>
              </w:rPr>
              <w:t>Tools Expertise</w:t>
            </w:r>
          </w:p>
          <w:p w:rsidRPr="00E65A8E" w:rsidR="00D00AB1" w:rsidP="700412A2" w:rsidRDefault="00D00AB1" w14:paraId="03DB2825" w14:textId="0BF8FB4C" w14:noSpellErr="1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700412A2" w:rsidR="00D00AB1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 xml:space="preserve">Visual Studio </w:t>
            </w:r>
          </w:p>
          <w:p w:rsidR="609B949A" w:rsidP="700412A2" w:rsidRDefault="609B949A" w14:paraId="577D2D16" w14:textId="078B0DDF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700412A2" w:rsidR="609B949A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CCES</w:t>
            </w:r>
          </w:p>
          <w:p w:rsidR="609B949A" w:rsidP="700412A2" w:rsidRDefault="609B949A" w14:paraId="5FF934EE" w14:textId="4FEACC78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609B949A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GITLAB</w:t>
            </w:r>
          </w:p>
          <w:p w:rsidR="700412A2" w:rsidP="700412A2" w:rsidRDefault="700412A2" w14:paraId="542AF90E" w14:textId="57B08A5F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4448FC72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Sigma studio</w:t>
            </w:r>
            <w:r w:rsidRPr="47AB2E9A" w:rsidR="10047D31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 xml:space="preserve"> plus</w:t>
            </w:r>
          </w:p>
          <w:p w:rsidR="4448FC72" w:rsidP="47AB2E9A" w:rsidRDefault="4448FC72" w14:paraId="02358944" w14:textId="47F328D5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4448FC72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 xml:space="preserve">Audacity </w:t>
            </w:r>
          </w:p>
          <w:p w:rsidR="4448FC72" w:rsidP="47AB2E9A" w:rsidRDefault="4448FC72" w14:paraId="742BEC19" w14:textId="63EDDFA0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4448FC72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Foobar</w:t>
            </w:r>
          </w:p>
          <w:p w:rsidR="4448FC72" w:rsidP="47AB2E9A" w:rsidRDefault="4448FC72" w14:paraId="2350B76E" w14:textId="0F1F5F0C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4448FC72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Spectra Plus</w:t>
            </w:r>
          </w:p>
          <w:p w:rsidR="4448FC72" w:rsidP="47AB2E9A" w:rsidRDefault="4448FC72" w14:paraId="3C2E4976" w14:textId="68DFD5C0">
            <w:pPr>
              <w:pStyle w:val="ListParagraph"/>
              <w:numPr>
                <w:ilvl w:val="1"/>
                <w:numId w:val="27"/>
              </w:numPr>
              <w:spacing w:after="0"/>
              <w:rPr>
                <w:rFonts w:ascii="Calibri" w:hAnsi="Calibri" w:cs="" w:asciiTheme="minorAscii" w:hAnsiTheme="minorAscii" w:cstheme="minorBidi"/>
                <w:b w:val="0"/>
                <w:bCs w:val="0"/>
              </w:rPr>
            </w:pPr>
            <w:r w:rsidRPr="47AB2E9A" w:rsidR="4448FC72">
              <w:rPr>
                <w:rFonts w:ascii="Calibri" w:hAnsi="Calibri" w:cs="" w:asciiTheme="minorAscii" w:hAnsiTheme="minorAscii" w:cstheme="minorBidi"/>
                <w:b w:val="0"/>
                <w:bCs w:val="0"/>
              </w:rPr>
              <w:t>Parasoft</w:t>
            </w:r>
          </w:p>
          <w:p w:rsidRPr="00006B26" w:rsidR="00D00AB1" w:rsidP="00D00AB1" w:rsidRDefault="00D00AB1" w14:paraId="3A95CD5B" w14:textId="77777777">
            <w:pPr>
              <w:pStyle w:val="ListParagraph"/>
              <w:spacing w:after="0"/>
              <w:ind w:left="360"/>
              <w:rPr>
                <w:rFonts w:asciiTheme="minorHAnsi" w:hAnsiTheme="minorHAnsi" w:cstheme="minorHAnsi"/>
                <w:bCs/>
              </w:rPr>
            </w:pPr>
          </w:p>
        </w:tc>
      </w:tr>
    </w:tbl>
    <w:p w:rsidRPr="00E65A8E" w:rsidR="00F54933" w:rsidP="3E347AF2" w:rsidRDefault="00F54933" w14:paraId="72B58AB9" w14:textId="77777777">
      <w:pPr>
        <w:spacing w:after="0"/>
        <w:rPr>
          <w:rFonts w:asciiTheme="minorHAnsi" w:hAnsiTheme="minorHAnsi" w:cstheme="minorBidi"/>
        </w:rPr>
      </w:pPr>
    </w:p>
    <w:p w:rsidR="3E347AF2" w:rsidP="47AB2E9A" w:rsidRDefault="3E347AF2" w14:paraId="34DC9E76" w14:textId="395F7960">
      <w:pPr>
        <w:spacing w:after="0"/>
        <w:rPr>
          <w:rFonts w:ascii="Calibri" w:hAnsi="Calibri" w:cs="" w:asciiTheme="minorAscii" w:hAnsiTheme="minorAscii" w:cstheme="minorBidi"/>
        </w:rPr>
      </w:pPr>
    </w:p>
    <w:p w:rsidR="47AB2E9A" w:rsidP="47AB2E9A" w:rsidRDefault="47AB2E9A" w14:paraId="72E50448" w14:textId="4DE1BBD6">
      <w:pPr>
        <w:spacing w:after="0"/>
        <w:rPr>
          <w:rFonts w:ascii="Calibri" w:hAnsi="Calibri" w:cs="" w:asciiTheme="minorAscii" w:hAnsiTheme="minorAscii" w:cstheme="minorBidi"/>
        </w:rPr>
      </w:pPr>
    </w:p>
    <w:p w:rsidR="47AB2E9A" w:rsidP="47AB2E9A" w:rsidRDefault="47AB2E9A" w14:paraId="6AA700BB" w14:textId="0825E1E3">
      <w:pPr>
        <w:spacing w:after="0"/>
        <w:rPr>
          <w:rFonts w:ascii="Calibri" w:hAnsi="Calibri" w:cs="" w:asciiTheme="minorAscii" w:hAnsiTheme="minorAscii" w:cstheme="minorBidi"/>
        </w:rPr>
      </w:pPr>
    </w:p>
    <w:tbl>
      <w:tblPr>
        <w:tblW w:w="9471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6" w:space="0"/>
          <w:insideV w:val="single" w:color="FFFFFF" w:sz="6" w:space="0"/>
        </w:tblBorders>
        <w:tblLook w:val="04A0" w:firstRow="1" w:lastRow="0" w:firstColumn="1" w:lastColumn="0" w:noHBand="0" w:noVBand="1"/>
      </w:tblPr>
      <w:tblGrid>
        <w:gridCol w:w="1494"/>
        <w:gridCol w:w="7977"/>
      </w:tblGrid>
      <w:tr w:rsidRPr="00E65A8E" w:rsidR="00F54933" w:rsidTr="47AB2E9A" w14:paraId="03700B06" w14:textId="77777777">
        <w:trPr>
          <w:trHeight w:val="759"/>
        </w:trPr>
        <w:tc>
          <w:tcPr>
            <w:tcW w:w="149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8064A2"/>
            <w:tcMar/>
            <w:vAlign w:val="center"/>
          </w:tcPr>
          <w:p w:rsidRPr="00E65A8E" w:rsidR="00F54933" w:rsidP="47AB2E9A" w:rsidRDefault="00F54933" w14:paraId="3997CB13" w14:textId="2D84A28C">
            <w:pPr>
              <w:spacing w:after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/>
              </w:rPr>
            </w:pPr>
            <w:r w:rsidRPr="47AB2E9A" w:rsidR="7614CD36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 xml:space="preserve">Pilot </w:t>
            </w:r>
            <w:r w:rsidRPr="47AB2E9A" w:rsidR="43663340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 xml:space="preserve">Training </w:t>
            </w:r>
            <w:r w:rsidRPr="47AB2E9A" w:rsidR="00F5493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>Project</w:t>
            </w:r>
          </w:p>
        </w:tc>
        <w:tc>
          <w:tcPr>
            <w:tcW w:w="797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8064A2"/>
            <w:tcMar/>
            <w:vAlign w:val="center"/>
          </w:tcPr>
          <w:p w:rsidRPr="00B97CCA" w:rsidR="00F54933" w:rsidP="3E347AF2" w:rsidRDefault="00F54933" w14:paraId="0F567916" w14:textId="69CD5C69">
            <w:pPr>
              <w:spacing w:after="0"/>
              <w:rPr>
                <w:rFonts w:asciiTheme="minorHAnsi" w:hAnsiTheme="minorHAnsi" w:cstheme="minorBidi"/>
                <w:b/>
                <w:bCs/>
                <w:color w:val="E7E6E6" w:themeColor="background2"/>
              </w:rPr>
            </w:pPr>
          </w:p>
        </w:tc>
      </w:tr>
      <w:tr w:rsidRPr="00E65A8E" w:rsidR="00F54933" w:rsidTr="47AB2E9A" w14:paraId="5DFD0F20" w14:textId="77777777">
        <w:trPr>
          <w:trHeight w:val="674"/>
        </w:trPr>
        <w:tc>
          <w:tcPr>
            <w:tcW w:w="149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nil"/>
              <w:right w:val="single" w:color="FFFFFF" w:themeColor="background1" w:sz="24" w:space="0"/>
            </w:tcBorders>
            <w:shd w:val="clear" w:color="auto" w:fill="8064A2"/>
            <w:tcMar/>
            <w:vAlign w:val="center"/>
          </w:tcPr>
          <w:p w:rsidRPr="00E65A8E" w:rsidR="00F54933" w:rsidP="00BD704E" w:rsidRDefault="00F54933" w14:paraId="7C63AA56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Title</w:t>
            </w:r>
          </w:p>
        </w:tc>
        <w:tc>
          <w:tcPr>
            <w:tcW w:w="797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BFB1D0"/>
            <w:tcMar/>
            <w:vAlign w:val="center"/>
          </w:tcPr>
          <w:p w:rsidRPr="00E65A8E" w:rsidR="00F54933" w:rsidP="47AB2E9A" w:rsidRDefault="00F54933" w14:paraId="168A982F" w14:textId="1191EEB2">
            <w:pPr>
              <w:spacing w:line="360" w:lineRule="auto"/>
            </w:pPr>
            <w:r w:rsidRPr="47AB2E9A" w:rsidR="44DDFD57">
              <w:rPr>
                <w:noProof w:val="0"/>
                <w:lang w:val="en-US"/>
              </w:rPr>
              <w:t>Project Audio Format</w:t>
            </w:r>
          </w:p>
        </w:tc>
      </w:tr>
      <w:tr w:rsidRPr="00E65A8E" w:rsidR="00F54933" w:rsidTr="47AB2E9A" w14:paraId="57C10C91" w14:textId="77777777">
        <w:trPr>
          <w:trHeight w:val="1051"/>
        </w:trPr>
        <w:tc>
          <w:tcPr>
            <w:tcW w:w="1494" w:type="dxa"/>
            <w:tcBorders>
              <w:left w:val="single" w:color="FFFFFF" w:themeColor="background1" w:sz="8" w:space="0"/>
              <w:bottom w:val="nil"/>
              <w:right w:val="single" w:color="FFFFFF" w:themeColor="background1" w:sz="24" w:space="0"/>
            </w:tcBorders>
            <w:shd w:val="clear" w:color="auto" w:fill="8064A2"/>
            <w:tcMar/>
            <w:vAlign w:val="center"/>
          </w:tcPr>
          <w:p w:rsidRPr="00E65A8E" w:rsidR="00F54933" w:rsidP="00BD704E" w:rsidRDefault="00F54933" w14:paraId="503A267A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Description</w:t>
            </w:r>
          </w:p>
        </w:tc>
        <w:tc>
          <w:tcPr>
            <w:tcW w:w="7977" w:type="dxa"/>
            <w:shd w:val="clear" w:color="auto" w:fill="DFD8E8"/>
            <w:tcMar/>
            <w:vAlign w:val="center"/>
          </w:tcPr>
          <w:p w:rsidRPr="00E65A8E" w:rsidR="00F54933" w:rsidP="47AB2E9A" w:rsidRDefault="00F54933" w14:paraId="2761387E" w14:textId="654B5355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color w:val="5F497A"/>
              </w:rPr>
            </w:pPr>
            <w:r w:rsidRPr="47AB2E9A" w:rsidR="113617A2">
              <w:rPr>
                <w:rFonts w:ascii="Calibri" w:hAnsi="Calibri" w:cs="Calibri" w:asciiTheme="minorAscii" w:hAnsiTheme="minorAscii" w:cstheme="minorAscii"/>
                <w:color w:val="5F497A"/>
              </w:rPr>
              <w:t>Audio Format which contains a single API that supports to move the audio samples from one buffer to another in multiple formats.</w:t>
            </w:r>
          </w:p>
        </w:tc>
      </w:tr>
      <w:tr w:rsidRPr="00E65A8E" w:rsidR="00F54933" w:rsidTr="47AB2E9A" w14:paraId="521A0C56" w14:textId="77777777">
        <w:trPr>
          <w:trHeight w:val="1892"/>
        </w:trPr>
        <w:tc>
          <w:tcPr>
            <w:tcW w:w="149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24" w:space="0"/>
            </w:tcBorders>
            <w:shd w:val="clear" w:color="auto" w:fill="8064A2"/>
            <w:tcMar/>
            <w:vAlign w:val="center"/>
          </w:tcPr>
          <w:p w:rsidRPr="00E65A8E" w:rsidR="00F54933" w:rsidP="00BD704E" w:rsidRDefault="00F54933" w14:paraId="240C0BDE" w14:textId="77777777">
            <w:pPr>
              <w:spacing w:after="0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65A8E">
              <w:rPr>
                <w:rFonts w:asciiTheme="minorHAnsi" w:hAnsiTheme="minorHAnsi" w:cstheme="minorHAnsi"/>
                <w:b/>
                <w:bCs/>
                <w:color w:val="FFFFFF"/>
              </w:rPr>
              <w:t>Contribution</w:t>
            </w:r>
          </w:p>
        </w:tc>
        <w:tc>
          <w:tcPr>
            <w:tcW w:w="797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BFB1D0"/>
            <w:tcMar/>
            <w:vAlign w:val="center"/>
          </w:tcPr>
          <w:p w:rsidRPr="00E65A8E" w:rsidR="00D11B0D" w:rsidP="47AB2E9A" w:rsidRDefault="00D11B0D" w14:paraId="10957E46" w14:textId="6DC20A3D">
            <w:pPr>
              <w:widowControl w:val="0"/>
              <w:numPr>
                <w:ilvl w:val="0"/>
                <w:numId w:val="1"/>
              </w:numPr>
              <w:tabs>
                <w:tab w:val="num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8958"/>
              </w:tabs>
              <w:suppressAutoHyphens/>
              <w:autoSpaceDE w:val="0"/>
              <w:spacing w:after="0" w:line="360" w:lineRule="auto"/>
              <w:rPr>
                <w:rFonts w:ascii="Calibri" w:hAnsi="Calibri" w:cs="" w:asciiTheme="minorAscii" w:hAnsiTheme="minorAscii" w:cstheme="minorBidi"/>
                <w:color w:val="5F497A"/>
              </w:rPr>
            </w:pPr>
            <w:r w:rsidRPr="47AB2E9A" w:rsidR="09269A4C">
              <w:rPr>
                <w:rFonts w:ascii="Calibri" w:hAnsi="Calibri" w:cs="" w:asciiTheme="minorAscii" w:hAnsiTheme="minorAscii" w:cstheme="minorBidi"/>
              </w:rPr>
              <w:t xml:space="preserve">Developed an API that converts the format of the input </w:t>
            </w:r>
            <w:r w:rsidRPr="47AB2E9A" w:rsidR="082BFFDB">
              <w:rPr>
                <w:rFonts w:ascii="Calibri" w:hAnsi="Calibri" w:cs="" w:asciiTheme="minorAscii" w:hAnsiTheme="minorAscii" w:cstheme="minorBidi"/>
              </w:rPr>
              <w:t>samples</w:t>
            </w:r>
            <w:r w:rsidRPr="47AB2E9A" w:rsidR="09269A4C">
              <w:rPr>
                <w:rFonts w:ascii="Calibri" w:hAnsi="Calibri" w:cs="" w:asciiTheme="minorAscii" w:hAnsiTheme="minorAscii" w:cstheme="minorBidi"/>
              </w:rPr>
              <w:t xml:space="preserve"> in the required output. (Example: Block format to Interleaved format)</w:t>
            </w:r>
          </w:p>
        </w:tc>
      </w:tr>
    </w:tbl>
    <w:p w:rsidR="00F54933" w:rsidP="00F54933" w:rsidRDefault="00F54933" w14:paraId="4C580EF7" w14:textId="77777777">
      <w:pPr>
        <w:spacing w:after="0"/>
        <w:rPr>
          <w:rFonts w:asciiTheme="minorHAnsi" w:hAnsiTheme="minorHAnsi" w:cstheme="minorHAnsi"/>
        </w:rPr>
      </w:pPr>
    </w:p>
    <w:p w:rsidR="00522D4B" w:rsidP="00F54933" w:rsidRDefault="00522D4B" w14:paraId="7E6AE319" w14:textId="77777777">
      <w:pPr>
        <w:spacing w:after="0"/>
        <w:rPr>
          <w:rFonts w:asciiTheme="minorHAnsi" w:hAnsiTheme="minorHAnsi" w:cstheme="minorHAnsi"/>
        </w:rPr>
      </w:pPr>
    </w:p>
    <w:p w:rsidR="00522D4B" w:rsidP="00F54933" w:rsidRDefault="00522D4B" w14:paraId="72B19B5E" w14:textId="77777777">
      <w:pPr>
        <w:spacing w:after="0"/>
        <w:rPr>
          <w:rFonts w:asciiTheme="minorHAnsi" w:hAnsiTheme="minorHAnsi" w:cstheme="minorHAnsi"/>
        </w:rPr>
      </w:pPr>
    </w:p>
    <w:p w:rsidRPr="00E65A8E" w:rsidR="00522D4B" w:rsidP="00F54933" w:rsidRDefault="00522D4B" w14:paraId="49F4AC94" w14:textId="77777777">
      <w:pPr>
        <w:spacing w:after="0"/>
        <w:rPr>
          <w:rFonts w:asciiTheme="minorHAnsi" w:hAnsiTheme="minorHAnsi" w:cstheme="minorHAnsi"/>
        </w:rPr>
      </w:pPr>
    </w:p>
    <w:p w:rsidRPr="00E65A8E" w:rsidR="00F54933" w:rsidP="00F54933" w:rsidRDefault="00F54933" w14:paraId="6942FDC2" w14:textId="77777777">
      <w:pPr>
        <w:spacing w:after="0"/>
        <w:rPr>
          <w:rFonts w:asciiTheme="minorHAnsi" w:hAnsiTheme="minorHAnsi" w:cstheme="minorHAnsi"/>
        </w:rPr>
      </w:pPr>
    </w:p>
    <w:tbl>
      <w:tblPr>
        <w:tblStyle w:val="GridTable5Dark-Accent6"/>
        <w:tblW w:w="9471" w:type="dxa"/>
        <w:tblLook w:val="04A0" w:firstRow="1" w:lastRow="0" w:firstColumn="1" w:lastColumn="0" w:noHBand="0" w:noVBand="1"/>
      </w:tblPr>
      <w:tblGrid>
        <w:gridCol w:w="1494"/>
        <w:gridCol w:w="7977"/>
      </w:tblGrid>
      <w:tr w:rsidRPr="00E65A8E" w:rsidR="00522D4B" w:rsidTr="47AB2E9A" w14:paraId="0E14E7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Pr="00E65A8E" w:rsidR="00522D4B" w:rsidP="47AB2E9A" w:rsidRDefault="00522D4B" w14:paraId="43CDC5B6" w14:textId="45245E54">
            <w:pPr>
              <w:spacing w:after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FFFFFF"/>
              </w:rPr>
            </w:pPr>
            <w:r w:rsidRPr="47AB2E9A" w:rsidR="3916A6FA">
              <w:rPr>
                <w:rFonts w:ascii="Calibri" w:hAnsi="Calibri" w:cs="Calibri" w:asciiTheme="minorAscii" w:hAnsiTheme="minorAscii" w:cstheme="minorAscii"/>
                <w:color w:val="FFFFFF" w:themeColor="background1" w:themeTint="FF" w:themeShade="FF"/>
              </w:rPr>
              <w:t>Pilot</w:t>
            </w:r>
            <w:r w:rsidRPr="47AB2E9A" w:rsidR="204EEAE9">
              <w:rPr>
                <w:rFonts w:ascii="Calibri" w:hAnsi="Calibri" w:cs="Calibri" w:asciiTheme="minorAscii" w:hAnsiTheme="minorAscii" w:cstheme="minorAscii"/>
                <w:color w:val="FFFFFF" w:themeColor="background1" w:themeTint="FF" w:themeShade="FF"/>
              </w:rPr>
              <w:t xml:space="preserve"> Training</w:t>
            </w:r>
            <w:r w:rsidRPr="47AB2E9A" w:rsidR="3916A6FA">
              <w:rPr>
                <w:rFonts w:ascii="Calibri" w:hAnsi="Calibri" w:cs="Calibri" w:asciiTheme="minorAscii" w:hAnsiTheme="minorAscii" w:cstheme="minorAscii"/>
                <w:color w:val="FFFFFF" w:themeColor="background1" w:themeTint="FF" w:themeShade="FF"/>
              </w:rPr>
              <w:t xml:space="preserve"> </w:t>
            </w:r>
            <w:r w:rsidRPr="47AB2E9A" w:rsidR="3A959E27">
              <w:rPr>
                <w:rFonts w:ascii="Calibri" w:hAnsi="Calibri" w:cs="Calibri" w:asciiTheme="minorAscii" w:hAnsiTheme="minorAscii" w:cstheme="minorAscii"/>
                <w:color w:val="FFFFFF" w:themeColor="background1" w:themeTint="FF" w:themeShade="FF"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7" w:type="dxa"/>
            <w:tcMar/>
          </w:tcPr>
          <w:p w:rsidRPr="00B97CCA" w:rsidR="00522D4B" w:rsidP="47AB2E9A" w:rsidRDefault="00522D4B" w14:paraId="4826A857" w14:textId="21DB1321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" w:asciiTheme="minorAscii" w:hAnsiTheme="minorAscii" w:cstheme="minorBidi"/>
                <w:b w:val="0"/>
                <w:bCs w:val="0"/>
                <w:color w:val="E7E6E6" w:themeColor="background2"/>
              </w:rPr>
            </w:pPr>
          </w:p>
        </w:tc>
      </w:tr>
      <w:tr w:rsidRPr="00E65A8E" w:rsidR="00522D4B" w:rsidTr="47AB2E9A" w14:paraId="2FFC9A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Pr="00E65A8E" w:rsidR="00522D4B" w:rsidP="00D233D9" w:rsidRDefault="00522D4B" w14:paraId="5303CCCF" w14:textId="77777777">
            <w:pPr>
              <w:spacing w:after="0"/>
              <w:rPr>
                <w:rFonts w:asciiTheme="minorHAnsi" w:hAnsiTheme="minorHAnsi" w:cstheme="minorHAnsi"/>
                <w:b w:val="0"/>
                <w:bCs w:val="0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7" w:type="dxa"/>
            <w:tcMar/>
          </w:tcPr>
          <w:p w:rsidRPr="00E65A8E" w:rsidR="00522D4B" w:rsidP="00D233D9" w:rsidRDefault="00522D4B" w14:paraId="53D51111" w14:textId="476F8193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7AB2E9A" w:rsidR="5876FF2B">
              <w:rPr>
                <w:sz w:val="22"/>
                <w:szCs w:val="22"/>
              </w:rPr>
              <w:t xml:space="preserve">TTL parser  </w:t>
            </w:r>
          </w:p>
        </w:tc>
      </w:tr>
      <w:tr w:rsidRPr="00E65A8E" w:rsidR="00522D4B" w:rsidTr="47AB2E9A" w14:paraId="352D9E59" w14:textId="77777777">
        <w:trPr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Pr="00E65A8E" w:rsidR="00522D4B" w:rsidP="00D233D9" w:rsidRDefault="00522D4B" w14:paraId="08B7A596" w14:textId="77777777">
            <w:pPr>
              <w:spacing w:after="0"/>
              <w:rPr>
                <w:rFonts w:asciiTheme="minorHAnsi" w:hAnsiTheme="minorHAnsi" w:cstheme="minorHAnsi"/>
                <w:b w:val="0"/>
                <w:bCs w:val="0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7" w:type="dxa"/>
            <w:tcMar/>
          </w:tcPr>
          <w:p w:rsidRPr="00E65A8E" w:rsidR="00522D4B" w:rsidP="47AB2E9A" w:rsidRDefault="00522D4B" w14:paraId="08580E6A" w14:textId="08E331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5F497A"/>
              </w:rPr>
            </w:pPr>
            <w:r w:rsidRPr="47AB2E9A" w:rsidR="4B8B7CD1">
              <w:rPr>
                <w:rFonts w:ascii="Calibri" w:hAnsi="Calibri" w:cs="Calibri" w:asciiTheme="minorAscii" w:hAnsiTheme="minorAscii" w:cstheme="minorAscii"/>
                <w:color w:val="5F497A"/>
              </w:rPr>
              <w:t xml:space="preserve">TTL parser which makes the TTL file into a human readable format  </w:t>
            </w:r>
          </w:p>
        </w:tc>
      </w:tr>
      <w:tr w:rsidRPr="00E65A8E" w:rsidR="00522D4B" w:rsidTr="47AB2E9A" w14:paraId="46E172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Pr="00E65A8E" w:rsidR="00522D4B" w:rsidP="00D233D9" w:rsidRDefault="00522D4B" w14:paraId="32208BC2" w14:textId="77777777">
            <w:pPr>
              <w:spacing w:after="0"/>
              <w:rPr>
                <w:rFonts w:asciiTheme="minorHAnsi" w:hAnsiTheme="minorHAnsi" w:cstheme="minorHAnsi"/>
                <w:b w:val="0"/>
                <w:bCs w:val="0"/>
                <w:color w:val="FFFFFF"/>
              </w:rPr>
            </w:pPr>
            <w:r w:rsidRPr="00E65A8E">
              <w:rPr>
                <w:rFonts w:asciiTheme="minorHAnsi" w:hAnsiTheme="minorHAnsi" w:cstheme="minorHAnsi"/>
                <w:color w:val="FFFFFF"/>
              </w:rPr>
              <w:t>Contribution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77" w:type="dxa"/>
            <w:tcMar/>
          </w:tcPr>
          <w:p w:rsidRPr="00E65A8E" w:rsidR="00522D4B" w:rsidP="47AB2E9A" w:rsidRDefault="00522D4B" w14:paraId="1FE7CC0E" w14:textId="34676436">
            <w:pPr>
              <w:widowControl w:val="0"/>
              <w:numPr>
                <w:ilvl w:val="0"/>
                <w:numId w:val="1"/>
              </w:numPr>
              <w:tabs>
                <w:tab w:val="num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8958"/>
              </w:tabs>
              <w:suppressAutoHyphens/>
              <w:autoSpaceDE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" w:asciiTheme="minorAscii" w:hAnsiTheme="minorAscii" w:cstheme="minorBidi"/>
              </w:rPr>
            </w:pPr>
            <w:r w:rsidRPr="47AB2E9A" w:rsidR="3A959E27">
              <w:rPr>
                <w:rFonts w:ascii="Calibri" w:hAnsi="Calibri" w:cs="" w:asciiTheme="minorAscii" w:hAnsiTheme="minorAscii" w:cstheme="minorBidi"/>
              </w:rPr>
              <w:t xml:space="preserve"> </w:t>
            </w:r>
            <w:r w:rsidRPr="47AB2E9A" w:rsidR="74A06183">
              <w:rPr>
                <w:rFonts w:ascii="Calibri" w:hAnsi="Calibri" w:cs="" w:asciiTheme="minorAscii" w:hAnsiTheme="minorAscii" w:cstheme="minorBidi"/>
              </w:rPr>
              <w:t>I have worked on separating the commands from the input file</w:t>
            </w:r>
          </w:p>
          <w:p w:rsidRPr="00E65A8E" w:rsidR="00522D4B" w:rsidP="47AB2E9A" w:rsidRDefault="00522D4B" w14:paraId="259E59A2" w14:textId="31462A58">
            <w:pPr>
              <w:widowControl w:val="0"/>
              <w:numPr>
                <w:ilvl w:val="0"/>
                <w:numId w:val="1"/>
              </w:numPr>
              <w:tabs>
                <w:tab w:val="num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8958"/>
              </w:tabs>
              <w:suppressAutoHyphens/>
              <w:autoSpaceDE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" w:asciiTheme="minorAscii" w:hAnsiTheme="minorAscii" w:cstheme="minorBidi"/>
              </w:rPr>
            </w:pPr>
            <w:r w:rsidRPr="47AB2E9A" w:rsidR="74A06183">
              <w:rPr>
                <w:rFonts w:ascii="Calibri" w:hAnsi="Calibri" w:cs="" w:asciiTheme="minorAscii" w:hAnsiTheme="minorAscii" w:cstheme="minorBidi"/>
              </w:rPr>
              <w:t>C to python call integration</w:t>
            </w:r>
          </w:p>
        </w:tc>
      </w:tr>
    </w:tbl>
    <w:p w:rsidRPr="00E65A8E" w:rsidR="00F54933" w:rsidP="00F54933" w:rsidRDefault="00F54933" w14:paraId="4A0DE81F" w14:textId="77777777">
      <w:pPr>
        <w:spacing w:after="0"/>
        <w:rPr>
          <w:rFonts w:asciiTheme="minorHAnsi" w:hAnsiTheme="minorHAnsi" w:cstheme="minorHAnsi"/>
        </w:rPr>
      </w:pPr>
    </w:p>
    <w:p w:rsidRPr="00E65A8E" w:rsidR="00F54933" w:rsidP="00F54933" w:rsidRDefault="00F54933" w14:paraId="128ED5A4" w14:textId="77777777">
      <w:pPr>
        <w:spacing w:after="0"/>
        <w:rPr>
          <w:rFonts w:asciiTheme="minorHAnsi" w:hAnsiTheme="minorHAnsi" w:cstheme="minorHAnsi"/>
        </w:rPr>
      </w:pPr>
    </w:p>
    <w:p w:rsidRPr="00E65A8E" w:rsidR="00F54933" w:rsidP="00F54933" w:rsidRDefault="00F54933" w14:paraId="0CA6A908" w14:textId="77777777">
      <w:pPr>
        <w:spacing w:after="0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color="FFFFFF" w:themeColor="background1" w:sz="8"/>
          <w:left w:val="single" w:color="FFFFFF" w:themeColor="background1" w:sz="8"/>
          <w:bottom w:val="single" w:color="FFFFFF" w:themeColor="background1" w:sz="8"/>
          <w:right w:val="single" w:color="FFFFFF" w:themeColor="background1" w:sz="8"/>
          <w:insideH w:val="single" w:color="FFFFFF" w:themeColor="background1" w:sz="6"/>
          <w:insideV w:val="single" w:color="FFFFFF" w:themeColor="background1" w:sz="6"/>
        </w:tblBorders>
        <w:tblLook w:val="04A0" w:firstRow="1" w:lastRow="0" w:firstColumn="1" w:lastColumn="0" w:noHBand="0" w:noVBand="1"/>
      </w:tblPr>
      <w:tblGrid>
        <w:gridCol w:w="1494"/>
        <w:gridCol w:w="7977"/>
      </w:tblGrid>
      <w:tr w:rsidR="47AB2E9A" w:rsidTr="47AB2E9A" w14:paraId="672A8BD8">
        <w:trPr>
          <w:trHeight w:val="300"/>
        </w:trPr>
        <w:tc>
          <w:tcPr>
            <w:tcW w:w="149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24"/>
              <w:right w:val="single" w:color="FFFFFF" w:themeColor="background1" w:sz="8"/>
            </w:tcBorders>
            <w:shd w:val="clear" w:color="auto" w:fill="8064A2"/>
            <w:tcMar/>
            <w:vAlign w:val="center"/>
          </w:tcPr>
          <w:p w:rsidR="47AB2E9A" w:rsidP="47AB2E9A" w:rsidRDefault="47AB2E9A" w14:paraId="3E438C8E" w14:textId="0FC6E8AF">
            <w:pPr>
              <w:spacing w:after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</w:pPr>
            <w:r w:rsidRPr="47AB2E9A" w:rsidR="47AB2E9A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 xml:space="preserve">Pilot </w:t>
            </w:r>
            <w:r w:rsidRPr="47AB2E9A" w:rsidR="65E17E6A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 xml:space="preserve">Training </w:t>
            </w:r>
            <w:r w:rsidRPr="47AB2E9A" w:rsidR="096A1682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>Handson</w:t>
            </w:r>
          </w:p>
        </w:tc>
        <w:tc>
          <w:tcPr>
            <w:tcW w:w="797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24"/>
              <w:right w:val="single" w:color="FFFFFF" w:themeColor="background1" w:sz="8"/>
            </w:tcBorders>
            <w:shd w:val="clear" w:color="auto" w:fill="8064A2"/>
            <w:tcMar/>
            <w:vAlign w:val="center"/>
          </w:tcPr>
          <w:p w:rsidR="47AB2E9A" w:rsidP="47AB2E9A" w:rsidRDefault="47AB2E9A" w14:paraId="4EF2477A" w14:textId="69CD5C69">
            <w:pPr>
              <w:spacing w:after="0"/>
              <w:rPr>
                <w:rFonts w:ascii="Calibri" w:hAnsi="Calibri" w:cs="" w:asciiTheme="minorAscii" w:hAnsiTheme="minorAscii" w:cstheme="minorBidi"/>
                <w:b w:val="1"/>
                <w:bCs w:val="1"/>
                <w:color w:val="E7E6E6" w:themeColor="background2" w:themeTint="FF" w:themeShade="FF"/>
              </w:rPr>
            </w:pPr>
          </w:p>
        </w:tc>
      </w:tr>
      <w:tr w:rsidR="47AB2E9A" w:rsidTr="47AB2E9A" w14:paraId="77F60149">
        <w:trPr>
          <w:trHeight w:val="300"/>
        </w:trPr>
        <w:tc>
          <w:tcPr>
            <w:tcW w:w="1494" w:type="dxa"/>
            <w:tcBorders>
              <w:top w:val="single" w:color="FFFFFF" w:themeColor="background1" w:sz="8"/>
              <w:left w:val="single" w:color="FFFFFF" w:themeColor="background1" w:sz="8"/>
              <w:bottom w:val="nil"/>
              <w:right w:val="single" w:color="FFFFFF" w:themeColor="background1" w:sz="24"/>
            </w:tcBorders>
            <w:shd w:val="clear" w:color="auto" w:fill="8064A2"/>
            <w:tcMar/>
            <w:vAlign w:val="center"/>
          </w:tcPr>
          <w:p w:rsidR="47AB2E9A" w:rsidP="47AB2E9A" w:rsidRDefault="47AB2E9A" w14:paraId="0C671AAF">
            <w:pPr>
              <w:spacing w:after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</w:pPr>
            <w:r w:rsidRPr="47AB2E9A" w:rsidR="47AB2E9A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>Title</w:t>
            </w:r>
          </w:p>
        </w:tc>
        <w:tc>
          <w:tcPr>
            <w:tcW w:w="797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FB1D0"/>
            <w:tcMar/>
            <w:vAlign w:val="center"/>
          </w:tcPr>
          <w:p w:rsidR="721D2F20" w:rsidP="47AB2E9A" w:rsidRDefault="721D2F20" w14:paraId="43D38EBF" w14:textId="36A626C5">
            <w:pPr>
              <w:spacing w:line="360" w:lineRule="auto"/>
              <w:rPr>
                <w:noProof w:val="0"/>
                <w:lang w:val="en-US"/>
              </w:rPr>
            </w:pPr>
            <w:r w:rsidRPr="47AB2E9A" w:rsidR="721D2F20">
              <w:rPr>
                <w:noProof w:val="0"/>
                <w:lang w:val="en-US"/>
              </w:rPr>
              <w:t>OS customization</w:t>
            </w:r>
          </w:p>
        </w:tc>
      </w:tr>
      <w:tr w:rsidR="47AB2E9A" w:rsidTr="47AB2E9A" w14:paraId="41CF9496">
        <w:trPr>
          <w:trHeight w:val="300"/>
        </w:trPr>
        <w:tc>
          <w:tcPr>
            <w:tcW w:w="1494" w:type="dxa"/>
            <w:tcBorders>
              <w:left w:val="single" w:color="FFFFFF" w:themeColor="background1" w:sz="8"/>
              <w:bottom w:val="nil"/>
              <w:right w:val="single" w:color="FFFFFF" w:themeColor="background1" w:sz="24"/>
            </w:tcBorders>
            <w:shd w:val="clear" w:color="auto" w:fill="8064A2"/>
            <w:tcMar/>
            <w:vAlign w:val="center"/>
          </w:tcPr>
          <w:p w:rsidR="47AB2E9A" w:rsidP="47AB2E9A" w:rsidRDefault="47AB2E9A" w14:paraId="17297D64">
            <w:pPr>
              <w:spacing w:after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</w:pPr>
            <w:r w:rsidRPr="47AB2E9A" w:rsidR="47AB2E9A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7977" w:type="dxa"/>
            <w:shd w:val="clear" w:color="auto" w:fill="DFD8E8"/>
            <w:tcMar/>
            <w:vAlign w:val="center"/>
          </w:tcPr>
          <w:p w:rsidR="1AD48FAA" w:rsidP="47AB2E9A" w:rsidRDefault="1AD48FAA" w14:paraId="038DF9D1" w14:textId="7BEC7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color w:val="5F497A"/>
              </w:rPr>
            </w:pPr>
            <w:r w:rsidRPr="47AB2E9A" w:rsidR="1AD48FAA">
              <w:rPr>
                <w:rFonts w:ascii="Calibri" w:hAnsi="Calibri" w:cs="Calibri" w:asciiTheme="minorAscii" w:hAnsiTheme="minorAscii" w:cstheme="minorAscii"/>
                <w:color w:val="5F497A"/>
              </w:rPr>
              <w:t xml:space="preserve">Create a custom OS image for </w:t>
            </w:r>
            <w:r w:rsidRPr="47AB2E9A" w:rsidR="1AD48FAA">
              <w:rPr>
                <w:rFonts w:ascii="Calibri" w:hAnsi="Calibri" w:cs="Calibri" w:asciiTheme="minorAscii" w:hAnsiTheme="minorAscii" w:cstheme="minorAscii"/>
                <w:color w:val="5F497A"/>
              </w:rPr>
              <w:t>Raspberry Pi</w:t>
            </w:r>
            <w:r w:rsidRPr="47AB2E9A" w:rsidR="1AD48FAA">
              <w:rPr>
                <w:rFonts w:ascii="Calibri" w:hAnsi="Calibri" w:cs="Calibri" w:asciiTheme="minorAscii" w:hAnsiTheme="minorAscii" w:cstheme="minorAscii"/>
                <w:color w:val="5F497A"/>
              </w:rPr>
              <w:t xml:space="preserve"> and NXP IMX8MM board to capture image and video.</w:t>
            </w:r>
          </w:p>
        </w:tc>
      </w:tr>
      <w:tr w:rsidR="47AB2E9A" w:rsidTr="47AB2E9A" w14:paraId="0F94B799">
        <w:trPr>
          <w:trHeight w:val="300"/>
        </w:trPr>
        <w:tc>
          <w:tcPr>
            <w:tcW w:w="149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24"/>
            </w:tcBorders>
            <w:shd w:val="clear" w:color="auto" w:fill="8064A2"/>
            <w:tcMar/>
            <w:vAlign w:val="center"/>
          </w:tcPr>
          <w:p w:rsidR="47AB2E9A" w:rsidP="47AB2E9A" w:rsidRDefault="47AB2E9A" w14:paraId="537C737D">
            <w:pPr>
              <w:spacing w:after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</w:pPr>
            <w:r w:rsidRPr="47AB2E9A" w:rsidR="47AB2E9A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</w:rPr>
              <w:t>Contribution</w:t>
            </w:r>
          </w:p>
        </w:tc>
        <w:tc>
          <w:tcPr>
            <w:tcW w:w="797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BFB1D0"/>
            <w:tcMar/>
            <w:vAlign w:val="center"/>
          </w:tcPr>
          <w:p w:rsidR="47AB2E9A" w:rsidP="47AB2E9A" w:rsidRDefault="47AB2E9A" w14:paraId="5D6BABE6" w14:textId="39F358DB">
            <w:pPr>
              <w:widowControl w:val="0"/>
              <w:numPr>
                <w:ilvl w:val="0"/>
                <w:numId w:val="1"/>
              </w:numPr>
              <w:tabs>
                <w:tab w:val="num" w:leader="none" w:pos="72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8958"/>
              </w:tabs>
              <w:spacing w:after="0" w:line="360" w:lineRule="auto"/>
              <w:rPr>
                <w:rFonts w:ascii="Calibri" w:hAnsi="Calibri" w:cs="" w:asciiTheme="minorAscii" w:hAnsiTheme="minorAscii" w:cstheme="minorBidi"/>
              </w:rPr>
            </w:pPr>
            <w:r w:rsidRPr="47AB2E9A" w:rsidR="47AB2E9A">
              <w:rPr>
                <w:rFonts w:ascii="Calibri" w:hAnsi="Calibri" w:cs="" w:asciiTheme="minorAscii" w:hAnsiTheme="minorAscii" w:cstheme="minorBidi"/>
              </w:rPr>
              <w:t xml:space="preserve"> </w:t>
            </w:r>
            <w:r w:rsidRPr="47AB2E9A" w:rsidR="1536A68D">
              <w:rPr>
                <w:rFonts w:ascii="Calibri" w:hAnsi="Calibri" w:cs="" w:asciiTheme="minorAscii" w:hAnsiTheme="minorAscii" w:cstheme="minorBidi"/>
              </w:rPr>
              <w:t xml:space="preserve">Develop an image using </w:t>
            </w:r>
            <w:r w:rsidRPr="47AB2E9A" w:rsidR="1536A68D">
              <w:rPr>
                <w:rFonts w:ascii="Calibri" w:hAnsi="Calibri" w:cs="" w:asciiTheme="minorAscii" w:hAnsiTheme="minorAscii" w:cstheme="minorBidi"/>
              </w:rPr>
              <w:t>Yocto</w:t>
            </w:r>
            <w:r w:rsidRPr="47AB2E9A" w:rsidR="1536A68D">
              <w:rPr>
                <w:rFonts w:ascii="Calibri" w:hAnsi="Calibri" w:cs="" w:asciiTheme="minorAscii" w:hAnsiTheme="minorAscii" w:cstheme="minorBidi"/>
              </w:rPr>
              <w:t xml:space="preserve"> project and add the custom feature </w:t>
            </w:r>
            <w:r w:rsidRPr="47AB2E9A" w:rsidR="583B3CC4">
              <w:rPr>
                <w:rFonts w:ascii="Calibri" w:hAnsi="Calibri" w:cs="" w:asciiTheme="minorAscii" w:hAnsiTheme="minorAscii" w:cstheme="minorBidi"/>
              </w:rPr>
              <w:t>arducam</w:t>
            </w:r>
            <w:r w:rsidRPr="47AB2E9A" w:rsidR="583B3CC4">
              <w:rPr>
                <w:rFonts w:ascii="Calibri" w:hAnsi="Calibri" w:cs="" w:asciiTheme="minorAscii" w:hAnsiTheme="minorAscii" w:cstheme="minorBidi"/>
              </w:rPr>
              <w:t xml:space="preserve"> to capture image and video.</w:t>
            </w:r>
          </w:p>
        </w:tc>
      </w:tr>
    </w:tbl>
    <w:p w:rsidR="001C6D46" w:rsidP="47AB2E9A" w:rsidRDefault="001C6D46" w14:paraId="08041979" w14:textId="77777777">
      <w:pPr>
        <w:spacing w:after="0"/>
        <w:rPr>
          <w:rFonts w:ascii="Calibri" w:hAnsi="Calibri" w:cs="Calibri" w:asciiTheme="minorAscii" w:hAnsiTheme="minorAscii" w:cstheme="minorAscii"/>
        </w:rPr>
      </w:pPr>
    </w:p>
    <w:p w:rsidR="001C6D46" w:rsidP="47AB2E9A" w:rsidRDefault="001C6D46" w14:paraId="3DF129C6" w14:textId="08340168">
      <w:pPr>
        <w:spacing w:after="0"/>
        <w:rPr>
          <w:rFonts w:ascii="Calibri" w:hAnsi="Calibri" w:cs="" w:asciiTheme="minorAscii" w:hAnsiTheme="minorAscii" w:cstheme="minorBidi"/>
        </w:rPr>
      </w:pPr>
    </w:p>
    <w:sectPr w:rsidR="001C6D46">
      <w:headerReference w:type="default" r:id="rId8"/>
      <w:footerReference w:type="default" r:id="rId9"/>
      <w:footerReference w:type="first" r:id="rId10"/>
      <w:pgSz w:w="11906" w:h="16838" w:orient="portrait"/>
      <w:pgMar w:top="1440" w:right="1440" w:bottom="1440" w:left="1440" w:header="432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3FD" w:rsidRDefault="001553FD" w14:paraId="40D37F2B" w14:textId="77777777">
      <w:pPr>
        <w:spacing w:after="0" w:line="240" w:lineRule="auto"/>
      </w:pPr>
      <w:r>
        <w:separator/>
      </w:r>
    </w:p>
  </w:endnote>
  <w:endnote w:type="continuationSeparator" w:id="0">
    <w:p w:rsidR="001553FD" w:rsidRDefault="001553FD" w14:paraId="1759F5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00" w:type="pct"/>
      <w:tblLayout w:type="fixed"/>
      <w:tblCellMar>
        <w:top w:w="72" w:type="dxa"/>
        <w:left w:w="115" w:type="dxa"/>
        <w:bottom w:w="72" w:type="dxa"/>
        <w:right w:w="115" w:type="dxa"/>
      </w:tblCellMar>
      <w:tblLook w:val="0000" w:firstRow="0" w:lastRow="0" w:firstColumn="0" w:lastColumn="0" w:noHBand="0" w:noVBand="0"/>
    </w:tblPr>
    <w:tblGrid>
      <w:gridCol w:w="7960"/>
      <w:gridCol w:w="885"/>
    </w:tblGrid>
    <w:tr w:rsidR="00675C81" w14:paraId="6B3B2AF2" w14:textId="77777777">
      <w:trPr>
        <w:trHeight w:val="185"/>
      </w:trPr>
      <w:tc>
        <w:tcPr>
          <w:tcW w:w="7960" w:type="dxa"/>
          <w:tcBorders>
            <w:top w:val="single" w:color="000000" w:sz="4" w:space="0"/>
          </w:tcBorders>
          <w:shd w:val="clear" w:color="auto" w:fill="auto"/>
        </w:tcPr>
        <w:p w:rsidR="00EC54B2" w:rsidRDefault="00EC54B2" w14:paraId="66FD09BA" w14:textId="14C574F3">
          <w:pPr>
            <w:pStyle w:val="Footer"/>
          </w:pPr>
        </w:p>
      </w:tc>
      <w:tc>
        <w:tcPr>
          <w:tcW w:w="885" w:type="dxa"/>
          <w:shd w:val="clear" w:color="auto" w:fill="DBE5F1"/>
        </w:tcPr>
        <w:p w:rsidR="00EC54B2" w:rsidRDefault="00000000" w14:paraId="146B1617" w14:textId="77777777">
          <w:pPr>
            <w:pStyle w:val="Header"/>
            <w:rPr>
              <w:sz w:val="18"/>
            </w:rPr>
          </w:pPr>
          <w:r>
            <w:rPr>
              <w:spacing w:val="0"/>
              <w:sz w:val="18"/>
            </w:rPr>
            <w:fldChar w:fldCharType="begin"/>
          </w:r>
          <w:r>
            <w:rPr>
              <w:spacing w:val="0"/>
              <w:sz w:val="18"/>
            </w:rPr>
            <w:instrText xml:space="preserve"> PAGE </w:instrText>
          </w:r>
          <w:r>
            <w:rPr>
              <w:spacing w:val="0"/>
              <w:sz w:val="18"/>
            </w:rPr>
            <w:fldChar w:fldCharType="separate"/>
          </w:r>
          <w:r>
            <w:rPr>
              <w:spacing w:val="0"/>
              <w:sz w:val="18"/>
            </w:rPr>
            <w:t>4</w:t>
          </w:r>
          <w:r>
            <w:rPr>
              <w:spacing w:val="0"/>
              <w:sz w:val="18"/>
            </w:rPr>
            <w:fldChar w:fldCharType="end"/>
          </w:r>
        </w:p>
      </w:tc>
    </w:tr>
  </w:tbl>
  <w:p w:rsidR="00EC54B2" w:rsidRDefault="00EC54B2" w14:paraId="57EB87C3" w14:textId="77777777">
    <w:pPr>
      <w:pStyle w:val="Foo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4B2" w:rsidP="00F54933" w:rsidRDefault="00000000" w14:paraId="6271C883" w14:textId="4519F777">
    <w:pPr>
      <w:pStyle w:val="Footer"/>
      <w:jc w:val="center"/>
    </w:pPr>
    <w:r>
      <w:rPr>
        <w:i/>
        <w:iCs/>
        <w:color w:val="44546A"/>
        <w:sz w:val="24"/>
        <w:szCs w:val="24"/>
        <w:lang w:val="en-US"/>
      </w:rPr>
      <w:t xml:space="preserve">SMART Audio &amp; Connectivity </w:t>
    </w:r>
    <w:r w:rsidR="00F54933">
      <w:rPr>
        <w:i/>
        <w:iCs/>
        <w:color w:val="44546A"/>
        <w:sz w:val="24"/>
        <w:szCs w:val="24"/>
        <w:lang w:val="en-US"/>
      </w:rPr>
      <w:t xml:space="preserve">I   Automotive  </w:t>
    </w:r>
    <w:r>
      <w:rPr>
        <w:i/>
        <w:iCs/>
        <w:color w:val="44546A"/>
        <w:sz w:val="24"/>
        <w:szCs w:val="24"/>
        <w:lang w:val="en-US"/>
      </w:rPr>
      <w:t xml:space="preserve">   I    </w:t>
    </w:r>
    <w:proofErr w:type="gramStart"/>
    <w:r>
      <w:rPr>
        <w:i/>
        <w:iCs/>
        <w:color w:val="44546A"/>
        <w:sz w:val="24"/>
        <w:szCs w:val="24"/>
        <w:lang w:val="en-US"/>
      </w:rPr>
      <w:t>Testing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3FD" w:rsidRDefault="001553FD" w14:paraId="6AF8DEC5" w14:textId="77777777">
      <w:pPr>
        <w:spacing w:after="0" w:line="240" w:lineRule="auto"/>
      </w:pPr>
      <w:r>
        <w:separator/>
      </w:r>
    </w:p>
  </w:footnote>
  <w:footnote w:type="continuationSeparator" w:id="0">
    <w:p w:rsidR="001553FD" w:rsidRDefault="001553FD" w14:paraId="204308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C54B2" w:rsidRDefault="00000000" w14:paraId="5A25B21D" w14:textId="77777777">
    <w:pPr>
      <w:pStyle w:val="Header"/>
      <w:jc w:val="right"/>
    </w:pPr>
    <w:r>
      <w:rPr>
        <w:noProof/>
      </w:rPr>
      <w:drawing>
        <wp:inline distT="0" distB="0" distL="0" distR="0" wp14:anchorId="4F0143EA" wp14:editId="7E973A93">
          <wp:extent cx="304800" cy="3429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6" t="-50" r="-56" b="-50"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429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Calibri" w:cs="Calibri"/>
      </w:rPr>
      <w:t xml:space="preserve">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6d10c+JCI5rk" int2:id="UBYCrYh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142"/>
        </w:tabs>
        <w:ind w:left="502" w:hanging="360"/>
      </w:pPr>
      <w:rPr>
        <w:rFonts w:hint="default"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</w:abstractNum>
  <w:abstractNum w:abstractNumId="2" w15:restartNumberingAfterBreak="0">
    <w:nsid w:val="00000005"/>
    <w:multiLevelType w:val="singleLevel"/>
    <w:tmpl w:val="00000005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</w:abstractNum>
  <w:abstractNum w:abstractNumId="3" w15:restartNumberingAfterBreak="0">
    <w:nsid w:val="00000006"/>
    <w:multiLevelType w:val="multilevel"/>
    <w:tmpl w:val="00000006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  <w:szCs w:val="24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hint="default"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 w:cs="Symbol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 w:cs="Symbol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00000007"/>
    <w:multiLevelType w:val="singleLevel"/>
    <w:tmpl w:val="00000007"/>
    <w:name w:val="WW8Num2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0000009"/>
    <w:multiLevelType w:val="singleLevel"/>
    <w:tmpl w:val="00000009"/>
    <w:name w:val="WW8Num25"/>
    <w:lvl w:ilvl="0">
      <w:start w:val="1"/>
      <w:numFmt w:val="bullet"/>
      <w:lvlText w:val=""/>
      <w:lvlJc w:val="left"/>
      <w:pPr>
        <w:tabs>
          <w:tab w:val="num" w:pos="0"/>
        </w:tabs>
        <w:ind w:left="780" w:hanging="420"/>
      </w:pPr>
      <w:rPr>
        <w:rFonts w:hint="default" w:ascii="Wingdings" w:hAnsi="Wingdings" w:cs="Wingdings"/>
      </w:rPr>
    </w:lvl>
  </w:abstractNum>
  <w:abstractNum w:abstractNumId="6" w15:restartNumberingAfterBreak="0">
    <w:nsid w:val="0000000B"/>
    <w:multiLevelType w:val="singleLevel"/>
    <w:tmpl w:val="0000000B"/>
    <w:name w:val="WW8Num3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</w:abstractNum>
  <w:abstractNum w:abstractNumId="7" w15:restartNumberingAfterBreak="0">
    <w:nsid w:val="0000000C"/>
    <w:multiLevelType w:val="multilevel"/>
    <w:tmpl w:val="0000000C"/>
    <w:lvl w:ilvl="0">
      <w:start w:val="1"/>
      <w:numFmt w:val="bullet"/>
      <w:lvlText w:val=""/>
      <w:lvlJc w:val="left"/>
      <w:pPr>
        <w:tabs>
          <w:tab w:val="num" w:pos="720"/>
        </w:tabs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440" w:hanging="360"/>
      </w:pPr>
      <w:rPr>
        <w:rFonts w:hint="default"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2880" w:hanging="360"/>
      </w:pPr>
      <w:rPr>
        <w:rFonts w:hint="default"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</w:rPr>
    </w:lvl>
  </w:abstractNum>
  <w:abstractNum w:abstractNumId="8" w15:restartNumberingAfterBreak="0">
    <w:nsid w:val="06191A1B"/>
    <w:multiLevelType w:val="hybridMultilevel"/>
    <w:tmpl w:val="677C774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731216A"/>
    <w:multiLevelType w:val="hybridMultilevel"/>
    <w:tmpl w:val="13F2AA80"/>
    <w:lvl w:ilvl="0" w:tplc="572A74BA"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95477C"/>
    <w:multiLevelType w:val="hybridMultilevel"/>
    <w:tmpl w:val="6C7EA916"/>
    <w:lvl w:ilvl="0" w:tplc="30CED7C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EC807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4D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DEC8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A6F6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D0FB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428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926F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020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985224"/>
    <w:multiLevelType w:val="multilevel"/>
    <w:tmpl w:val="6E9E3FC6"/>
    <w:lvl w:ilvl="0">
      <w:numFmt w:val="bullet"/>
      <w:lvlText w:val="-"/>
      <w:lvlJc w:val="left"/>
      <w:pPr>
        <w:tabs>
          <w:tab w:val="num" w:pos="720"/>
        </w:tabs>
        <w:ind w:left="360" w:hanging="360"/>
      </w:pPr>
      <w:rPr>
        <w:rFonts w:hint="default" w:ascii="Cambria" w:hAnsi="Cambria" w:eastAsia="Calibri" w:cs="Times New Roman"/>
        <w:sz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440" w:hanging="360"/>
      </w:pPr>
      <w:rPr>
        <w:rFonts w:hint="default"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2880" w:hanging="360"/>
      </w:pPr>
      <w:rPr>
        <w:rFonts w:hint="default"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</w:rPr>
    </w:lvl>
  </w:abstractNum>
  <w:abstractNum w:abstractNumId="12" w15:restartNumberingAfterBreak="0">
    <w:nsid w:val="229608B6"/>
    <w:multiLevelType w:val="hybridMultilevel"/>
    <w:tmpl w:val="A6A47CC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D259D1"/>
    <w:multiLevelType w:val="hybridMultilevel"/>
    <w:tmpl w:val="22BCD336"/>
    <w:lvl w:ilvl="0" w:tplc="4CACB3A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DD165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32F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8044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50F2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B4D7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F23D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F2DC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6A5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65594A"/>
    <w:multiLevelType w:val="hybridMultilevel"/>
    <w:tmpl w:val="36DCF1E2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2C8984A"/>
    <w:multiLevelType w:val="hybridMultilevel"/>
    <w:tmpl w:val="BC9ADD22"/>
    <w:lvl w:ilvl="0" w:tplc="250226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61B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2CC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D6B9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207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3C8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24A3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F67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DC4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2239C1"/>
    <w:multiLevelType w:val="hybridMultilevel"/>
    <w:tmpl w:val="E02464A2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62AAF9B"/>
    <w:multiLevelType w:val="hybridMultilevel"/>
    <w:tmpl w:val="EFE018AA"/>
    <w:lvl w:ilvl="0" w:tplc="82D8068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C0109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EE2C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587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6D0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BA07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AC9B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882C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F62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30F3A8"/>
    <w:multiLevelType w:val="hybridMultilevel"/>
    <w:tmpl w:val="BE72CA64"/>
    <w:lvl w:ilvl="0" w:tplc="F33CE4C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48276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5E9B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0EE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A678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7A41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A800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6C36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84ED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E737D76"/>
    <w:multiLevelType w:val="hybridMultilevel"/>
    <w:tmpl w:val="E7403D9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6CC5067"/>
    <w:multiLevelType w:val="hybridMultilevel"/>
    <w:tmpl w:val="9B3E09D6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D20169E"/>
    <w:multiLevelType w:val="hybridMultilevel"/>
    <w:tmpl w:val="9668A4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30477D1"/>
    <w:multiLevelType w:val="hybridMultilevel"/>
    <w:tmpl w:val="E42AD324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D205B57"/>
    <w:multiLevelType w:val="hybridMultilevel"/>
    <w:tmpl w:val="086A2886"/>
    <w:lvl w:ilvl="0" w:tplc="17D2357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FFFFFF" w:themeColor="background1"/>
      </w:rPr>
    </w:lvl>
    <w:lvl w:ilvl="1" w:tplc="FE9A0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2C04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5A9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839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7EC6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30A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7898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52A7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746DC5"/>
    <w:multiLevelType w:val="hybridMultilevel"/>
    <w:tmpl w:val="F27C2F2E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707F7521"/>
    <w:multiLevelType w:val="hybridMultilevel"/>
    <w:tmpl w:val="82F43A5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51B4F00"/>
    <w:multiLevelType w:val="hybridMultilevel"/>
    <w:tmpl w:val="DCC61F58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76207EE3"/>
    <w:multiLevelType w:val="hybridMultilevel"/>
    <w:tmpl w:val="5FEC4EF4"/>
    <w:lvl w:ilvl="0" w:tplc="572A74BA">
      <w:numFmt w:val="bullet"/>
      <w:lvlText w:val="-"/>
      <w:lvlJc w:val="left"/>
      <w:pPr>
        <w:ind w:left="360" w:hanging="360"/>
      </w:pPr>
      <w:rPr>
        <w:rFonts w:hint="default" w:ascii="Cambria" w:hAnsi="Cambria" w:eastAsia="Calibri" w:cs="Times New Roman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77F96261"/>
    <w:multiLevelType w:val="hybridMultilevel"/>
    <w:tmpl w:val="82B622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2A74BA">
      <w:numFmt w:val="bullet"/>
      <w:lvlText w:val="-"/>
      <w:lvlJc w:val="left"/>
      <w:pPr>
        <w:ind w:left="2520" w:hanging="720"/>
      </w:pPr>
      <w:rPr>
        <w:rFonts w:hint="default" w:ascii="Cambria" w:hAnsi="Cambria" w:eastAsia="Calibri" w:cs="Times New Roman"/>
        <w:sz w:val="2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235602">
    <w:abstractNumId w:val="15"/>
  </w:num>
  <w:num w:numId="2" w16cid:durableId="206989955">
    <w:abstractNumId w:val="23"/>
  </w:num>
  <w:num w:numId="3" w16cid:durableId="933050249">
    <w:abstractNumId w:val="21"/>
  </w:num>
  <w:num w:numId="4" w16cid:durableId="1292134401">
    <w:abstractNumId w:val="28"/>
  </w:num>
  <w:num w:numId="5" w16cid:durableId="129859124">
    <w:abstractNumId w:val="12"/>
  </w:num>
  <w:num w:numId="6" w16cid:durableId="1772043834">
    <w:abstractNumId w:val="25"/>
  </w:num>
  <w:num w:numId="7" w16cid:durableId="614871378">
    <w:abstractNumId w:val="8"/>
  </w:num>
  <w:num w:numId="8" w16cid:durableId="120224797">
    <w:abstractNumId w:val="16"/>
  </w:num>
  <w:num w:numId="9" w16cid:durableId="1396273833">
    <w:abstractNumId w:val="9"/>
  </w:num>
  <w:num w:numId="10" w16cid:durableId="1198851488">
    <w:abstractNumId w:val="13"/>
  </w:num>
  <w:num w:numId="11" w16cid:durableId="692725253">
    <w:abstractNumId w:val="18"/>
  </w:num>
  <w:num w:numId="12" w16cid:durableId="518473009">
    <w:abstractNumId w:val="10"/>
  </w:num>
  <w:num w:numId="13" w16cid:durableId="392235733">
    <w:abstractNumId w:val="0"/>
  </w:num>
  <w:num w:numId="14" w16cid:durableId="739055742">
    <w:abstractNumId w:val="1"/>
  </w:num>
  <w:num w:numId="15" w16cid:durableId="1418988412">
    <w:abstractNumId w:val="2"/>
  </w:num>
  <w:num w:numId="16" w16cid:durableId="1306543478">
    <w:abstractNumId w:val="3"/>
  </w:num>
  <w:num w:numId="17" w16cid:durableId="297731208">
    <w:abstractNumId w:val="4"/>
  </w:num>
  <w:num w:numId="18" w16cid:durableId="1695306576">
    <w:abstractNumId w:val="5"/>
  </w:num>
  <w:num w:numId="19" w16cid:durableId="694237036">
    <w:abstractNumId w:val="6"/>
  </w:num>
  <w:num w:numId="20" w16cid:durableId="1865512128">
    <w:abstractNumId w:val="7"/>
  </w:num>
  <w:num w:numId="21" w16cid:durableId="1133643217">
    <w:abstractNumId w:val="20"/>
  </w:num>
  <w:num w:numId="22" w16cid:durableId="1927881985">
    <w:abstractNumId w:val="22"/>
  </w:num>
  <w:num w:numId="23" w16cid:durableId="2007393228">
    <w:abstractNumId w:val="24"/>
  </w:num>
  <w:num w:numId="24" w16cid:durableId="697127680">
    <w:abstractNumId w:val="26"/>
  </w:num>
  <w:num w:numId="25" w16cid:durableId="1055423001">
    <w:abstractNumId w:val="27"/>
  </w:num>
  <w:num w:numId="26" w16cid:durableId="1851482976">
    <w:abstractNumId w:val="11"/>
  </w:num>
  <w:num w:numId="27" w16cid:durableId="1039235686">
    <w:abstractNumId w:val="14"/>
  </w:num>
  <w:num w:numId="28" w16cid:durableId="2018731648">
    <w:abstractNumId w:val="19"/>
  </w:num>
  <w:num w:numId="29" w16cid:durableId="1924990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A9"/>
    <w:rsid w:val="00036A4D"/>
    <w:rsid w:val="00045C88"/>
    <w:rsid w:val="000B77A9"/>
    <w:rsid w:val="000D5E6D"/>
    <w:rsid w:val="00150119"/>
    <w:rsid w:val="001553FD"/>
    <w:rsid w:val="00157E0A"/>
    <w:rsid w:val="00177925"/>
    <w:rsid w:val="001C6D46"/>
    <w:rsid w:val="001E54AF"/>
    <w:rsid w:val="001F63A5"/>
    <w:rsid w:val="002525DF"/>
    <w:rsid w:val="00307B57"/>
    <w:rsid w:val="00317CC7"/>
    <w:rsid w:val="003829F9"/>
    <w:rsid w:val="003E0AAE"/>
    <w:rsid w:val="00400FEC"/>
    <w:rsid w:val="00442B2D"/>
    <w:rsid w:val="00453F71"/>
    <w:rsid w:val="00485564"/>
    <w:rsid w:val="004B27F6"/>
    <w:rsid w:val="00522D4B"/>
    <w:rsid w:val="0063125D"/>
    <w:rsid w:val="00642CD4"/>
    <w:rsid w:val="00642CD4"/>
    <w:rsid w:val="00681107"/>
    <w:rsid w:val="006A4A03"/>
    <w:rsid w:val="006E2B5A"/>
    <w:rsid w:val="00741FFC"/>
    <w:rsid w:val="00852C6D"/>
    <w:rsid w:val="0089086B"/>
    <w:rsid w:val="008C7E45"/>
    <w:rsid w:val="008D25DB"/>
    <w:rsid w:val="00961BC4"/>
    <w:rsid w:val="009C34C6"/>
    <w:rsid w:val="00A37AC0"/>
    <w:rsid w:val="00AA2341"/>
    <w:rsid w:val="00AC2306"/>
    <w:rsid w:val="00AC4F01"/>
    <w:rsid w:val="00B25E01"/>
    <w:rsid w:val="00B50E80"/>
    <w:rsid w:val="00B546A2"/>
    <w:rsid w:val="00C46F69"/>
    <w:rsid w:val="00C71492"/>
    <w:rsid w:val="00CA3B08"/>
    <w:rsid w:val="00CD4F18"/>
    <w:rsid w:val="00CD79FC"/>
    <w:rsid w:val="00D00AB1"/>
    <w:rsid w:val="00D11B0D"/>
    <w:rsid w:val="00D1418E"/>
    <w:rsid w:val="00D458DB"/>
    <w:rsid w:val="00D47E2F"/>
    <w:rsid w:val="00D64714"/>
    <w:rsid w:val="00DA52AE"/>
    <w:rsid w:val="00DC17EB"/>
    <w:rsid w:val="00DC30CD"/>
    <w:rsid w:val="00DCDA6B"/>
    <w:rsid w:val="00DE02BE"/>
    <w:rsid w:val="00E41E2D"/>
    <w:rsid w:val="00E4582D"/>
    <w:rsid w:val="00EB441E"/>
    <w:rsid w:val="00EC54B2"/>
    <w:rsid w:val="00F04749"/>
    <w:rsid w:val="00F54933"/>
    <w:rsid w:val="00F92090"/>
    <w:rsid w:val="00F926C5"/>
    <w:rsid w:val="00F948F4"/>
    <w:rsid w:val="00FB438F"/>
    <w:rsid w:val="00FC3E82"/>
    <w:rsid w:val="02838252"/>
    <w:rsid w:val="0450484C"/>
    <w:rsid w:val="046CC4A4"/>
    <w:rsid w:val="0487465C"/>
    <w:rsid w:val="04A36C0B"/>
    <w:rsid w:val="053032D7"/>
    <w:rsid w:val="05F341A1"/>
    <w:rsid w:val="0667CCBD"/>
    <w:rsid w:val="07101ED6"/>
    <w:rsid w:val="078539B3"/>
    <w:rsid w:val="0823C3C2"/>
    <w:rsid w:val="082BFFDB"/>
    <w:rsid w:val="09269A4C"/>
    <w:rsid w:val="096A1682"/>
    <w:rsid w:val="0A6ECDFC"/>
    <w:rsid w:val="0AC735BF"/>
    <w:rsid w:val="0C1F2B93"/>
    <w:rsid w:val="0CB1B6BA"/>
    <w:rsid w:val="0CFA5413"/>
    <w:rsid w:val="0D27EE81"/>
    <w:rsid w:val="0D2CDB6C"/>
    <w:rsid w:val="0DE8CADA"/>
    <w:rsid w:val="0E2205CE"/>
    <w:rsid w:val="0FDA9A2F"/>
    <w:rsid w:val="10047D31"/>
    <w:rsid w:val="10430684"/>
    <w:rsid w:val="113617A2"/>
    <w:rsid w:val="12997BFB"/>
    <w:rsid w:val="13C3EED7"/>
    <w:rsid w:val="1424C62F"/>
    <w:rsid w:val="14F097BC"/>
    <w:rsid w:val="1536A68D"/>
    <w:rsid w:val="156F1E4B"/>
    <w:rsid w:val="15D85F03"/>
    <w:rsid w:val="16A79B42"/>
    <w:rsid w:val="16A85499"/>
    <w:rsid w:val="17C509FA"/>
    <w:rsid w:val="18BA76E8"/>
    <w:rsid w:val="199F6896"/>
    <w:rsid w:val="1A152D29"/>
    <w:rsid w:val="1AD48FAA"/>
    <w:rsid w:val="1B955721"/>
    <w:rsid w:val="1BC2A530"/>
    <w:rsid w:val="1BE9D86F"/>
    <w:rsid w:val="1BED67C6"/>
    <w:rsid w:val="1D3DDB77"/>
    <w:rsid w:val="1E15A4E6"/>
    <w:rsid w:val="1E565467"/>
    <w:rsid w:val="1E79DA35"/>
    <w:rsid w:val="1F67DF84"/>
    <w:rsid w:val="1F99820B"/>
    <w:rsid w:val="204EEAE9"/>
    <w:rsid w:val="207781EB"/>
    <w:rsid w:val="20CF142D"/>
    <w:rsid w:val="20DF4B2C"/>
    <w:rsid w:val="229AF976"/>
    <w:rsid w:val="22D24C62"/>
    <w:rsid w:val="2324D9A1"/>
    <w:rsid w:val="23CDA32C"/>
    <w:rsid w:val="247DF3B4"/>
    <w:rsid w:val="248F20E2"/>
    <w:rsid w:val="2504858F"/>
    <w:rsid w:val="2515C6EF"/>
    <w:rsid w:val="276A0F0E"/>
    <w:rsid w:val="280AB769"/>
    <w:rsid w:val="286DE4BE"/>
    <w:rsid w:val="288989E1"/>
    <w:rsid w:val="28F20E46"/>
    <w:rsid w:val="291B1F1E"/>
    <w:rsid w:val="29251958"/>
    <w:rsid w:val="29E3793F"/>
    <w:rsid w:val="2A07B664"/>
    <w:rsid w:val="2A41955E"/>
    <w:rsid w:val="2D1BDB47"/>
    <w:rsid w:val="2D468DE5"/>
    <w:rsid w:val="2DEA4951"/>
    <w:rsid w:val="2F05DC21"/>
    <w:rsid w:val="2F219E04"/>
    <w:rsid w:val="2F97FD3D"/>
    <w:rsid w:val="3076F87E"/>
    <w:rsid w:val="332E57C0"/>
    <w:rsid w:val="337E3B82"/>
    <w:rsid w:val="34A10FC3"/>
    <w:rsid w:val="34AAEC4B"/>
    <w:rsid w:val="35B04E81"/>
    <w:rsid w:val="36169A35"/>
    <w:rsid w:val="36F746B6"/>
    <w:rsid w:val="374DD962"/>
    <w:rsid w:val="37B47E97"/>
    <w:rsid w:val="38270751"/>
    <w:rsid w:val="38319E6C"/>
    <w:rsid w:val="3916647A"/>
    <w:rsid w:val="3916A6FA"/>
    <w:rsid w:val="3969E4A9"/>
    <w:rsid w:val="398B03BF"/>
    <w:rsid w:val="3A959E27"/>
    <w:rsid w:val="3AFDB33B"/>
    <w:rsid w:val="3D346762"/>
    <w:rsid w:val="3D4E5249"/>
    <w:rsid w:val="3DEB9743"/>
    <w:rsid w:val="3E347AF2"/>
    <w:rsid w:val="3FB41FBB"/>
    <w:rsid w:val="3FF7F34F"/>
    <w:rsid w:val="4169D423"/>
    <w:rsid w:val="41ABF1EE"/>
    <w:rsid w:val="425B6EF2"/>
    <w:rsid w:val="4261E62C"/>
    <w:rsid w:val="428A302D"/>
    <w:rsid w:val="4293BB83"/>
    <w:rsid w:val="42BF3D89"/>
    <w:rsid w:val="43191EE2"/>
    <w:rsid w:val="43663340"/>
    <w:rsid w:val="43A7953C"/>
    <w:rsid w:val="440F9DE9"/>
    <w:rsid w:val="4448FC72"/>
    <w:rsid w:val="4471D15D"/>
    <w:rsid w:val="44B3C939"/>
    <w:rsid w:val="44DDFD57"/>
    <w:rsid w:val="456E134E"/>
    <w:rsid w:val="45F1DC4A"/>
    <w:rsid w:val="46522CFD"/>
    <w:rsid w:val="466804EA"/>
    <w:rsid w:val="466804EA"/>
    <w:rsid w:val="46A7B15A"/>
    <w:rsid w:val="47AB2E9A"/>
    <w:rsid w:val="47ACE733"/>
    <w:rsid w:val="4968DCF7"/>
    <w:rsid w:val="4979BB33"/>
    <w:rsid w:val="4A6A7DBD"/>
    <w:rsid w:val="4A99FBF0"/>
    <w:rsid w:val="4B687D76"/>
    <w:rsid w:val="4B8B7CD1"/>
    <w:rsid w:val="4BF4003C"/>
    <w:rsid w:val="4C07485C"/>
    <w:rsid w:val="4C529D70"/>
    <w:rsid w:val="4D106C9B"/>
    <w:rsid w:val="4DC8CB9C"/>
    <w:rsid w:val="4E01FD8F"/>
    <w:rsid w:val="4E21BDB0"/>
    <w:rsid w:val="4E64484F"/>
    <w:rsid w:val="4E74CBD8"/>
    <w:rsid w:val="5087B027"/>
    <w:rsid w:val="50CE9D6F"/>
    <w:rsid w:val="50E580FD"/>
    <w:rsid w:val="51E66170"/>
    <w:rsid w:val="52289C3E"/>
    <w:rsid w:val="52AEA2BB"/>
    <w:rsid w:val="56913B9B"/>
    <w:rsid w:val="56A96CB2"/>
    <w:rsid w:val="5807209E"/>
    <w:rsid w:val="583B3CC4"/>
    <w:rsid w:val="5876FF2B"/>
    <w:rsid w:val="5883A78D"/>
    <w:rsid w:val="593C6F44"/>
    <w:rsid w:val="59823373"/>
    <w:rsid w:val="5A5C7963"/>
    <w:rsid w:val="5A73041D"/>
    <w:rsid w:val="5B7E09F8"/>
    <w:rsid w:val="5C291F23"/>
    <w:rsid w:val="5CD7962C"/>
    <w:rsid w:val="5CEBC04C"/>
    <w:rsid w:val="5DA75A1D"/>
    <w:rsid w:val="5E62B12C"/>
    <w:rsid w:val="5EF9004B"/>
    <w:rsid w:val="5F8F96EF"/>
    <w:rsid w:val="5FA74DAB"/>
    <w:rsid w:val="5FD83D5C"/>
    <w:rsid w:val="5FD95DE5"/>
    <w:rsid w:val="609B949A"/>
    <w:rsid w:val="61DDBBA4"/>
    <w:rsid w:val="62358D50"/>
    <w:rsid w:val="62C96840"/>
    <w:rsid w:val="630F0F26"/>
    <w:rsid w:val="6377A65A"/>
    <w:rsid w:val="63C995D7"/>
    <w:rsid w:val="641DDE10"/>
    <w:rsid w:val="641DDE10"/>
    <w:rsid w:val="64BE8157"/>
    <w:rsid w:val="64BE8157"/>
    <w:rsid w:val="65418D00"/>
    <w:rsid w:val="65E17E6A"/>
    <w:rsid w:val="668070FF"/>
    <w:rsid w:val="67314244"/>
    <w:rsid w:val="67588FEA"/>
    <w:rsid w:val="682CA4E6"/>
    <w:rsid w:val="68A67282"/>
    <w:rsid w:val="68E7B484"/>
    <w:rsid w:val="692BE377"/>
    <w:rsid w:val="69B255F4"/>
    <w:rsid w:val="69C8DA08"/>
    <w:rsid w:val="6B3826C7"/>
    <w:rsid w:val="6B8C9537"/>
    <w:rsid w:val="6BC8045E"/>
    <w:rsid w:val="6C0AAF20"/>
    <w:rsid w:val="6C83F300"/>
    <w:rsid w:val="6FF7410B"/>
    <w:rsid w:val="700412A2"/>
    <w:rsid w:val="701696BF"/>
    <w:rsid w:val="710E5944"/>
    <w:rsid w:val="71C1E432"/>
    <w:rsid w:val="71D50625"/>
    <w:rsid w:val="721D2F20"/>
    <w:rsid w:val="7290EDAA"/>
    <w:rsid w:val="7290EDAA"/>
    <w:rsid w:val="72A1C364"/>
    <w:rsid w:val="73CDC0CB"/>
    <w:rsid w:val="73FECF1A"/>
    <w:rsid w:val="74A06183"/>
    <w:rsid w:val="74CE7397"/>
    <w:rsid w:val="75F2F7CF"/>
    <w:rsid w:val="7614CD36"/>
    <w:rsid w:val="76E03FAB"/>
    <w:rsid w:val="77261859"/>
    <w:rsid w:val="772FA511"/>
    <w:rsid w:val="77418E33"/>
    <w:rsid w:val="780C4B37"/>
    <w:rsid w:val="78347A8D"/>
    <w:rsid w:val="7937326D"/>
    <w:rsid w:val="7960E88D"/>
    <w:rsid w:val="797AD90F"/>
    <w:rsid w:val="799BE972"/>
    <w:rsid w:val="79FE0469"/>
    <w:rsid w:val="7B6FA74B"/>
    <w:rsid w:val="7BBBE7DE"/>
    <w:rsid w:val="7C099D24"/>
    <w:rsid w:val="7C100235"/>
    <w:rsid w:val="7D3D8DE1"/>
    <w:rsid w:val="7D88BDDB"/>
    <w:rsid w:val="7DBE2EBA"/>
    <w:rsid w:val="7EEC04AC"/>
    <w:rsid w:val="7FAB8B6F"/>
    <w:rsid w:val="7FE0B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3A071"/>
  <w15:chartTrackingRefBased/>
  <w15:docId w15:val="{3CE43C30-06B5-4C91-A80A-0DF38654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5E01"/>
    <w:pPr>
      <w:spacing w:after="200" w:line="276" w:lineRule="auto"/>
    </w:pPr>
    <w:rPr>
      <w:rFonts w:ascii="Calibri" w:hAnsi="Calibri" w:eastAsia="Calibri" w:cs="Times New Roman"/>
      <w:kern w:val="0"/>
      <w:lang w:val="en-NZ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B25E01"/>
    <w:pPr>
      <w:keepNext/>
      <w:keepLines/>
      <w:spacing w:before="200" w:after="0"/>
      <w:outlineLvl w:val="2"/>
    </w:pPr>
    <w:rPr>
      <w:rFonts w:ascii="Cambria" w:hAnsi="Cambria" w:eastAsia="MS Gothic"/>
      <w:b/>
      <w:bCs/>
      <w:color w:val="4F81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B25E01"/>
    <w:rPr>
      <w:rFonts w:ascii="Cambria" w:hAnsi="Cambria" w:eastAsia="MS Gothic" w:cs="Times New Roman"/>
      <w:b/>
      <w:bCs/>
      <w:color w:val="4F81BD"/>
      <w:kern w:val="0"/>
      <w:lang w:val="en-NZ"/>
      <w14:ligatures w14:val="none"/>
    </w:rPr>
  </w:style>
  <w:style w:type="table" w:styleId="TableGrid">
    <w:name w:val="Table Grid"/>
    <w:basedOn w:val="TableNormal"/>
    <w:uiPriority w:val="39"/>
    <w:rsid w:val="00F926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qFormat/>
    <w:rsid w:val="00F926C5"/>
    <w:pPr>
      <w:ind w:left="720"/>
      <w:contextualSpacing/>
    </w:pPr>
  </w:style>
  <w:style w:type="paragraph" w:styleId="Header">
    <w:name w:val="header"/>
    <w:basedOn w:val="Normal"/>
    <w:link w:val="HeaderChar"/>
    <w:rsid w:val="00D458DB"/>
    <w:pPr>
      <w:tabs>
        <w:tab w:val="center" w:pos="4680"/>
        <w:tab w:val="right" w:pos="9360"/>
      </w:tabs>
      <w:suppressAutoHyphens/>
    </w:pPr>
    <w:rPr>
      <w:rFonts w:eastAsia="SimSun"/>
      <w:spacing w:val="-5"/>
      <w:lang w:eastAsia="zh-CN"/>
    </w:rPr>
  </w:style>
  <w:style w:type="character" w:styleId="HeaderChar" w:customStyle="1">
    <w:name w:val="Header Char"/>
    <w:basedOn w:val="DefaultParagraphFont"/>
    <w:link w:val="Header"/>
    <w:rsid w:val="00D458DB"/>
    <w:rPr>
      <w:rFonts w:ascii="Calibri" w:hAnsi="Calibri" w:eastAsia="SimSun" w:cs="Times New Roman"/>
      <w:spacing w:val="-5"/>
      <w:kern w:val="0"/>
      <w:lang w:val="en-NZ" w:eastAsia="zh-CN"/>
      <w14:ligatures w14:val="none"/>
    </w:rPr>
  </w:style>
  <w:style w:type="paragraph" w:styleId="Footer">
    <w:name w:val="footer"/>
    <w:basedOn w:val="Normal"/>
    <w:link w:val="FooterChar"/>
    <w:rsid w:val="00D458DB"/>
    <w:pPr>
      <w:tabs>
        <w:tab w:val="center" w:pos="4680"/>
        <w:tab w:val="right" w:pos="9360"/>
      </w:tabs>
      <w:suppressAutoHyphens/>
    </w:pPr>
    <w:rPr>
      <w:rFonts w:eastAsia="SimSun"/>
      <w:spacing w:val="-5"/>
      <w:lang w:eastAsia="zh-CN"/>
    </w:rPr>
  </w:style>
  <w:style w:type="character" w:styleId="FooterChar" w:customStyle="1">
    <w:name w:val="Footer Char"/>
    <w:basedOn w:val="DefaultParagraphFont"/>
    <w:link w:val="Footer"/>
    <w:rsid w:val="00D458DB"/>
    <w:rPr>
      <w:rFonts w:ascii="Calibri" w:hAnsi="Calibri" w:eastAsia="SimSun" w:cs="Times New Roman"/>
      <w:spacing w:val="-5"/>
      <w:kern w:val="0"/>
      <w:lang w:val="en-NZ" w:eastAsia="zh-CN"/>
      <w14:ligatures w14:val="none"/>
    </w:rPr>
  </w:style>
  <w:style w:type="paragraph" w:styleId="HeaderLeft" w:customStyle="1">
    <w:name w:val="Header Left"/>
    <w:basedOn w:val="Normal"/>
    <w:rsid w:val="00D458DB"/>
    <w:pPr>
      <w:suppressLineNumbers/>
      <w:tabs>
        <w:tab w:val="center" w:pos="4513"/>
        <w:tab w:val="right" w:pos="9026"/>
      </w:tabs>
      <w:suppressAutoHyphens/>
    </w:pPr>
    <w:rPr>
      <w:rFonts w:eastAsia="SimSun"/>
      <w:lang w:eastAsia="zh-CN"/>
    </w:rPr>
  </w:style>
  <w:style w:type="paragraph" w:styleId="BodyText">
    <w:name w:val="Body Text"/>
    <w:basedOn w:val="Normal"/>
    <w:link w:val="BodyTextChar"/>
    <w:rsid w:val="00F54933"/>
    <w:pPr>
      <w:suppressAutoHyphens/>
      <w:spacing w:before="280" w:after="280" w:line="240" w:lineRule="auto"/>
    </w:pPr>
    <w:rPr>
      <w:rFonts w:ascii="Times New Roman" w:hAnsi="Times New Roman" w:eastAsia="Times New Roman"/>
      <w:sz w:val="24"/>
      <w:szCs w:val="24"/>
      <w:lang w:val="en-US" w:eastAsia="ar-SA"/>
    </w:rPr>
  </w:style>
  <w:style w:type="character" w:styleId="BodyTextChar" w:customStyle="1">
    <w:name w:val="Body Text Char"/>
    <w:basedOn w:val="DefaultParagraphFont"/>
    <w:link w:val="BodyText"/>
    <w:rsid w:val="00F54933"/>
    <w:rPr>
      <w:rFonts w:ascii="Times New Roman" w:hAnsi="Times New Roman" w:eastAsia="Times New Roman" w:cs="Times New Roman"/>
      <w:kern w:val="0"/>
      <w:sz w:val="24"/>
      <w:szCs w:val="24"/>
      <w:lang w:val="en-US" w:eastAsia="ar-SA"/>
      <w14:ligatures w14:val="none"/>
    </w:rPr>
  </w:style>
  <w:style w:type="table" w:styleId="GridTable4-Accent5">
    <w:name w:val="Grid Table 4 Accent 5"/>
    <w:basedOn w:val="TableNormal"/>
    <w:uiPriority w:val="49"/>
    <w:rsid w:val="00522D4B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522D4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Kanimozhi Thangappan</dc:creator>
  <keywords/>
  <dc:description/>
  <lastModifiedBy>Nithishkumar Thangaraju</lastModifiedBy>
  <revision>45</revision>
  <dcterms:created xsi:type="dcterms:W3CDTF">2023-11-22T04:37:00.0000000Z</dcterms:created>
  <dcterms:modified xsi:type="dcterms:W3CDTF">2025-06-13T04:18:50.9468383Z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a91df102c12029542351d3147aea43efce6c43422c1eda4a01c339362eeca3a3</vt:lpwstr>
  </property>
</Properties>
</file>